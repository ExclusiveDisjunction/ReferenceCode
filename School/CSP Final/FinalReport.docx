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7D276" w14:textId="77777777" w:rsidR="007168C9" w:rsidRDefault="007168C9">
      <w:pPr>
        <w:pStyle w:val="Body"/>
        <w:rPr>
          <w:rFonts w:ascii="Cambria Bold" w:hAnsi="Cambria Bold"/>
          <w:sz w:val="22"/>
        </w:rPr>
      </w:pPr>
    </w:p>
    <w:p w14:paraId="47A1F5B3" w14:textId="77777777" w:rsidR="007168C9" w:rsidRDefault="007168C9">
      <w:pPr>
        <w:pStyle w:val="Body"/>
        <w:rPr>
          <w:rFonts w:ascii="Cambria Bold" w:hAnsi="Cambria Bold"/>
          <w:sz w:val="22"/>
        </w:rPr>
      </w:pPr>
    </w:p>
    <w:p w14:paraId="2B5B9F2F" w14:textId="77777777" w:rsidR="007168C9" w:rsidRDefault="007168C9">
      <w:pPr>
        <w:pStyle w:val="Body"/>
        <w:rPr>
          <w:rFonts w:ascii="Cambria Bold" w:hAnsi="Cambria Bold"/>
          <w:sz w:val="22"/>
        </w:rPr>
      </w:pPr>
    </w:p>
    <w:p w14:paraId="74F688AA" w14:textId="77777777" w:rsidR="007168C9" w:rsidRDefault="007168C9">
      <w:pPr>
        <w:pStyle w:val="Body"/>
        <w:jc w:val="center"/>
        <w:rPr>
          <w:rFonts w:ascii="Cambria Bold" w:hAnsi="Cambria Bold"/>
          <w:sz w:val="22"/>
        </w:rPr>
      </w:pPr>
    </w:p>
    <w:p w14:paraId="30E5E39C" w14:textId="77777777" w:rsidR="007168C9" w:rsidRDefault="007168C9">
      <w:pPr>
        <w:pStyle w:val="Body"/>
        <w:jc w:val="center"/>
        <w:rPr>
          <w:rFonts w:ascii="Cambria Bold" w:hAnsi="Cambria Bold"/>
          <w:sz w:val="22"/>
        </w:rPr>
      </w:pPr>
    </w:p>
    <w:p w14:paraId="7E59A944" w14:textId="77777777" w:rsidR="007168C9" w:rsidRDefault="005212D1" w:rsidP="00CF36CD">
      <w:pPr>
        <w:pStyle w:val="Title"/>
        <w:jc w:val="center"/>
        <w:rPr>
          <w:rFonts w:eastAsia="Calibri"/>
        </w:rPr>
      </w:pPr>
      <w:r w:rsidRPr="005212D1">
        <w:rPr>
          <w:rFonts w:eastAsia="Calibri"/>
        </w:rPr>
        <w:t>Scientific Python Interactive Data Acoustic Modeling</w:t>
      </w:r>
    </w:p>
    <w:p w14:paraId="5FCA23C1" w14:textId="1672A89C" w:rsidR="007168C9" w:rsidRDefault="003D4A76" w:rsidP="00CF36CD">
      <w:pPr>
        <w:pStyle w:val="Subtitle"/>
        <w:ind w:firstLine="0"/>
        <w:jc w:val="center"/>
        <w:rPr>
          <w:rFonts w:ascii="Cambria Bold" w:hAnsi="Cambria Bold"/>
        </w:rPr>
      </w:pPr>
      <w:hyperlink r:id="rId8" w:history="1">
        <w:r w:rsidR="00CF36CD" w:rsidRPr="00F47240">
          <w:rPr>
            <w:rStyle w:val="Hyperlink"/>
          </w:rPr>
          <w:t>https://github.com/ExclusiveDisjunction/CSPFinal</w:t>
        </w:r>
      </w:hyperlink>
    </w:p>
    <w:p w14:paraId="68CA94DA" w14:textId="77777777" w:rsidR="007168C9" w:rsidRDefault="007168C9">
      <w:pPr>
        <w:pStyle w:val="Body"/>
        <w:jc w:val="center"/>
        <w:rPr>
          <w:rFonts w:ascii="Cambria Bold" w:hAnsi="Cambria Bold"/>
          <w:sz w:val="22"/>
        </w:rPr>
      </w:pPr>
    </w:p>
    <w:p w14:paraId="3EBD650F" w14:textId="77777777" w:rsidR="007168C9" w:rsidRDefault="007168C9">
      <w:pPr>
        <w:pStyle w:val="Body"/>
        <w:jc w:val="center"/>
        <w:rPr>
          <w:rFonts w:ascii="Cambria Bold" w:hAnsi="Cambria Bold"/>
          <w:sz w:val="22"/>
        </w:rPr>
      </w:pPr>
    </w:p>
    <w:p w14:paraId="02DABF94" w14:textId="77777777" w:rsidR="007168C9" w:rsidRDefault="007168C9">
      <w:pPr>
        <w:pStyle w:val="Body"/>
        <w:jc w:val="center"/>
        <w:rPr>
          <w:rFonts w:ascii="Cambria Bold" w:hAnsi="Cambria Bold"/>
          <w:sz w:val="22"/>
        </w:rPr>
      </w:pPr>
      <w:r>
        <w:rPr>
          <w:rFonts w:ascii="Cambria Bold" w:hAnsi="Cambria Bold"/>
          <w:sz w:val="22"/>
        </w:rPr>
        <w:t>Project Report</w:t>
      </w:r>
    </w:p>
    <w:p w14:paraId="1CF43D0D" w14:textId="77777777" w:rsidR="005212D1" w:rsidRDefault="005212D1">
      <w:pPr>
        <w:pStyle w:val="Body"/>
        <w:jc w:val="center"/>
        <w:rPr>
          <w:rFonts w:ascii="Cambria Bold" w:hAnsi="Cambria Bold"/>
          <w:sz w:val="22"/>
        </w:rPr>
      </w:pPr>
      <w:r>
        <w:rPr>
          <w:rFonts w:ascii="Cambria Bold" w:hAnsi="Cambria Bold"/>
          <w:sz w:val="22"/>
        </w:rPr>
        <w:t>COP2080</w:t>
      </w:r>
    </w:p>
    <w:p w14:paraId="60D6DC9C" w14:textId="77777777" w:rsidR="007168C9" w:rsidRDefault="00A46BD6">
      <w:pPr>
        <w:pStyle w:val="Body"/>
        <w:jc w:val="center"/>
        <w:rPr>
          <w:rFonts w:ascii="Cambria Bold" w:hAnsi="Cambria Bold"/>
          <w:sz w:val="22"/>
        </w:rPr>
      </w:pPr>
      <w:r>
        <w:rPr>
          <w:rFonts w:ascii="Cambria Bold" w:hAnsi="Cambria Bold"/>
          <w:sz w:val="22"/>
        </w:rPr>
        <w:t>Florida Polytechnic University</w:t>
      </w:r>
    </w:p>
    <w:p w14:paraId="2DDA490E" w14:textId="77777777" w:rsidR="007168C9" w:rsidRDefault="005212D1">
      <w:pPr>
        <w:pStyle w:val="Body"/>
        <w:jc w:val="center"/>
        <w:rPr>
          <w:rFonts w:ascii="Cambria Bold" w:hAnsi="Cambria Bold"/>
          <w:sz w:val="22"/>
        </w:rPr>
      </w:pPr>
      <w:r>
        <w:rPr>
          <w:rFonts w:ascii="Cambria Bold" w:hAnsi="Cambria Bold"/>
          <w:sz w:val="22"/>
        </w:rPr>
        <w:t>Fall</w:t>
      </w:r>
      <w:r w:rsidR="006B5028">
        <w:rPr>
          <w:rFonts w:ascii="Cambria Bold" w:hAnsi="Cambria Bold"/>
          <w:sz w:val="22"/>
        </w:rPr>
        <w:t xml:space="preserve"> </w:t>
      </w:r>
      <w:r w:rsidR="00465CA6">
        <w:rPr>
          <w:rFonts w:ascii="Cambria Bold" w:hAnsi="Cambria Bold"/>
          <w:sz w:val="22"/>
        </w:rPr>
        <w:t>20</w:t>
      </w:r>
      <w:r w:rsidR="008E7B6C">
        <w:rPr>
          <w:rFonts w:ascii="Cambria Bold" w:hAnsi="Cambria Bold"/>
          <w:sz w:val="22"/>
        </w:rPr>
        <w:t>2</w:t>
      </w:r>
      <w:r>
        <w:rPr>
          <w:rFonts w:ascii="Cambria Bold" w:hAnsi="Cambria Bold"/>
          <w:sz w:val="22"/>
        </w:rPr>
        <w:t>3</w:t>
      </w:r>
    </w:p>
    <w:p w14:paraId="2A3165A5" w14:textId="77777777" w:rsidR="007168C9" w:rsidRDefault="007168C9">
      <w:pPr>
        <w:pStyle w:val="Body"/>
        <w:jc w:val="center"/>
        <w:rPr>
          <w:rFonts w:ascii="Cambria Bold" w:hAnsi="Cambria Bold"/>
          <w:sz w:val="22"/>
        </w:rPr>
      </w:pPr>
    </w:p>
    <w:p w14:paraId="44153053" w14:textId="77777777" w:rsidR="007168C9" w:rsidRDefault="007168C9">
      <w:pPr>
        <w:pStyle w:val="Body"/>
        <w:jc w:val="center"/>
        <w:rPr>
          <w:rFonts w:ascii="Cambria Bold" w:hAnsi="Cambria Bold"/>
          <w:sz w:val="22"/>
        </w:rPr>
      </w:pPr>
    </w:p>
    <w:p w14:paraId="7BEBC1A1" w14:textId="77777777" w:rsidR="007168C9" w:rsidRDefault="007168C9">
      <w:pPr>
        <w:pStyle w:val="Body"/>
        <w:jc w:val="center"/>
        <w:rPr>
          <w:rFonts w:ascii="Cambria Bold" w:hAnsi="Cambria Bold"/>
          <w:sz w:val="22"/>
        </w:rPr>
      </w:pPr>
    </w:p>
    <w:p w14:paraId="1E7049C2" w14:textId="77777777" w:rsidR="007168C9" w:rsidRDefault="007168C9">
      <w:pPr>
        <w:pStyle w:val="Body"/>
        <w:jc w:val="center"/>
        <w:rPr>
          <w:rFonts w:ascii="Cambria Italic" w:hAnsi="Cambria Italic"/>
          <w:sz w:val="22"/>
        </w:rPr>
      </w:pPr>
      <w:r>
        <w:rPr>
          <w:rFonts w:ascii="Cambria Italic" w:hAnsi="Cambria Italic"/>
          <w:sz w:val="22"/>
        </w:rPr>
        <w:t>submitted by:</w:t>
      </w:r>
    </w:p>
    <w:p w14:paraId="54CA4C26" w14:textId="00D38225" w:rsidR="007168C9" w:rsidRPr="00E145D0" w:rsidRDefault="00083F18">
      <w:pPr>
        <w:pStyle w:val="Body"/>
        <w:jc w:val="center"/>
        <w:rPr>
          <w:rFonts w:ascii="Cambria" w:hAnsi="Cambria"/>
          <w:b/>
          <w:bCs/>
          <w:szCs w:val="22"/>
        </w:rPr>
      </w:pPr>
      <w:r w:rsidRPr="00E145D0">
        <w:rPr>
          <w:rFonts w:ascii="Cambria" w:hAnsi="Cambria"/>
          <w:b/>
          <w:bCs/>
          <w:szCs w:val="22"/>
        </w:rPr>
        <w:t>Triskaidekaphobia</w:t>
      </w:r>
    </w:p>
    <w:p w14:paraId="4728785A" w14:textId="2EAA74AC" w:rsidR="00874469" w:rsidRDefault="00874469">
      <w:pPr>
        <w:pStyle w:val="Body"/>
        <w:jc w:val="center"/>
        <w:rPr>
          <w:rFonts w:ascii="Cambria" w:hAnsi="Cambria"/>
          <w:sz w:val="22"/>
        </w:rPr>
      </w:pPr>
      <w:r>
        <w:rPr>
          <w:rFonts w:ascii="Cambria" w:hAnsi="Cambria"/>
          <w:sz w:val="22"/>
        </w:rPr>
        <w:t xml:space="preserve">Hollan Sellars </w:t>
      </w:r>
      <w:r w:rsidR="00E47C22">
        <w:rPr>
          <w:rFonts w:ascii="Cambria" w:hAnsi="Cambria"/>
          <w:sz w:val="22"/>
        </w:rPr>
        <w:t>–</w:t>
      </w:r>
      <w:r>
        <w:rPr>
          <w:rFonts w:ascii="Cambria" w:hAnsi="Cambria"/>
          <w:sz w:val="22"/>
        </w:rPr>
        <w:t xml:space="preserve"> </w:t>
      </w:r>
      <w:r w:rsidR="00E47C22">
        <w:rPr>
          <w:rFonts w:ascii="Cambria" w:hAnsi="Cambria"/>
          <w:sz w:val="22"/>
        </w:rPr>
        <w:t>CS</w:t>
      </w:r>
    </w:p>
    <w:p w14:paraId="6A1FC3E2" w14:textId="5937EEDF" w:rsidR="00E47C22" w:rsidRDefault="00E47C22">
      <w:pPr>
        <w:pStyle w:val="Body"/>
        <w:jc w:val="center"/>
        <w:rPr>
          <w:rFonts w:ascii="Cambria" w:hAnsi="Cambria"/>
          <w:sz w:val="22"/>
        </w:rPr>
      </w:pPr>
      <w:r>
        <w:rPr>
          <w:rFonts w:ascii="Cambria" w:hAnsi="Cambria"/>
          <w:sz w:val="22"/>
        </w:rPr>
        <w:t>Zane Wolfe – CS</w:t>
      </w:r>
    </w:p>
    <w:p w14:paraId="65D6ECBF" w14:textId="4C992DBB" w:rsidR="00E63CD8" w:rsidRDefault="00E47C22" w:rsidP="00E47C22">
      <w:pPr>
        <w:pStyle w:val="Body"/>
        <w:jc w:val="center"/>
        <w:rPr>
          <w:rFonts w:ascii="Cambria" w:hAnsi="Cambria"/>
          <w:sz w:val="22"/>
        </w:rPr>
      </w:pPr>
      <w:r>
        <w:rPr>
          <w:rFonts w:ascii="Cambria" w:hAnsi="Cambria"/>
          <w:sz w:val="22"/>
        </w:rPr>
        <w:t>Emilio Garcia - CS</w:t>
      </w:r>
    </w:p>
    <w:p w14:paraId="01454590" w14:textId="77777777" w:rsidR="007168C9" w:rsidRDefault="007168C9">
      <w:pPr>
        <w:pStyle w:val="Body"/>
        <w:jc w:val="center"/>
        <w:rPr>
          <w:rFonts w:ascii="Cambria" w:hAnsi="Cambria"/>
          <w:sz w:val="22"/>
        </w:rPr>
      </w:pPr>
    </w:p>
    <w:p w14:paraId="598A678C" w14:textId="77777777" w:rsidR="007168C9" w:rsidRDefault="007168C9">
      <w:pPr>
        <w:pStyle w:val="Body"/>
        <w:jc w:val="center"/>
        <w:rPr>
          <w:rFonts w:ascii="Cambria" w:hAnsi="Cambria"/>
          <w:sz w:val="22"/>
        </w:rPr>
      </w:pPr>
    </w:p>
    <w:p w14:paraId="2DB35594" w14:textId="77777777" w:rsidR="007168C9" w:rsidRDefault="007168C9">
      <w:pPr>
        <w:pStyle w:val="Body"/>
        <w:jc w:val="center"/>
        <w:rPr>
          <w:rFonts w:ascii="Cambria" w:hAnsi="Cambria"/>
          <w:sz w:val="22"/>
        </w:rPr>
      </w:pPr>
    </w:p>
    <w:p w14:paraId="53E6ED66" w14:textId="77777777" w:rsidR="007168C9" w:rsidRDefault="007168C9">
      <w:pPr>
        <w:pStyle w:val="Body"/>
        <w:jc w:val="center"/>
        <w:rPr>
          <w:rFonts w:ascii="Cambria" w:hAnsi="Cambria"/>
          <w:sz w:val="22"/>
        </w:rPr>
      </w:pPr>
      <w:r>
        <w:rPr>
          <w:rFonts w:ascii="Cambria Italic" w:hAnsi="Cambria Italic"/>
          <w:sz w:val="22"/>
        </w:rPr>
        <w:t>submitted to:</w:t>
      </w:r>
    </w:p>
    <w:p w14:paraId="5D2E4BB4" w14:textId="15E25C14" w:rsidR="007168C9" w:rsidRDefault="00E47C22">
      <w:pPr>
        <w:pStyle w:val="Body"/>
        <w:jc w:val="center"/>
        <w:rPr>
          <w:rFonts w:ascii="Cambria" w:hAnsi="Cambria"/>
          <w:sz w:val="22"/>
        </w:rPr>
      </w:pPr>
      <w:r>
        <w:rPr>
          <w:rFonts w:ascii="Cambria" w:hAnsi="Cambria"/>
          <w:sz w:val="22"/>
        </w:rPr>
        <w:t xml:space="preserve">Professor </w:t>
      </w:r>
      <w:r w:rsidR="009766C5">
        <w:rPr>
          <w:rFonts w:ascii="Cambria" w:hAnsi="Cambria"/>
          <w:sz w:val="22"/>
        </w:rPr>
        <w:t>Christian Navarro</w:t>
      </w:r>
    </w:p>
    <w:p w14:paraId="541B1693" w14:textId="5F5D1673" w:rsidR="003556D5" w:rsidRDefault="00EF2CF6" w:rsidP="003556D5">
      <w:pPr>
        <w:pStyle w:val="Body"/>
        <w:jc w:val="center"/>
        <w:rPr>
          <w:rFonts w:ascii="Cambria" w:hAnsi="Cambria"/>
          <w:sz w:val="22"/>
        </w:rPr>
      </w:pPr>
      <w:r>
        <w:rPr>
          <w:rFonts w:ascii="Cambria" w:hAnsi="Cambria"/>
          <w:sz w:val="22"/>
        </w:rPr>
        <w:t>12/10/2023</w:t>
      </w:r>
    </w:p>
    <w:p w14:paraId="2E3DEB9B" w14:textId="77777777" w:rsidR="000C53DA" w:rsidRDefault="000C53DA" w:rsidP="000C53DA">
      <w:pPr>
        <w:pStyle w:val="Body"/>
        <w:rPr>
          <w:rFonts w:ascii="Cambria" w:hAnsi="Cambria"/>
          <w:sz w:val="22"/>
        </w:rPr>
      </w:pPr>
    </w:p>
    <w:p w14:paraId="188469DC" w14:textId="77777777" w:rsidR="003556D5" w:rsidRDefault="00E63CD8" w:rsidP="003556D5">
      <w:pPr>
        <w:pStyle w:val="Body"/>
        <w:jc w:val="center"/>
        <w:rPr>
          <w:rFonts w:ascii="Cambria" w:hAnsi="Cambria"/>
          <w:sz w:val="22"/>
        </w:rPr>
      </w:pPr>
      <w:r>
        <w:rPr>
          <w:rFonts w:ascii="Cambria" w:hAnsi="Cambria"/>
          <w:sz w:val="22"/>
        </w:rPr>
        <w:br w:type="page"/>
      </w:r>
    </w:p>
    <w:p w14:paraId="3A2160C3" w14:textId="3277AB9F" w:rsidR="006235E4" w:rsidRPr="00AA5E87" w:rsidRDefault="002C2330" w:rsidP="002C2330">
      <w:pPr>
        <w:pStyle w:val="Heading1"/>
        <w:rPr>
          <w:rFonts w:ascii="Cambria" w:hAnsi="Cambria"/>
        </w:rPr>
      </w:pPr>
      <w:r>
        <w:t xml:space="preserve">Section 1: </w:t>
      </w:r>
      <w:r w:rsidR="007168C9">
        <w:t>Introduction</w:t>
      </w:r>
    </w:p>
    <w:p w14:paraId="1C9CA9CA" w14:textId="77777777" w:rsidR="00E209BE" w:rsidRDefault="00E209BE">
      <w:pPr>
        <w:pStyle w:val="Body"/>
        <w:jc w:val="both"/>
        <w:rPr>
          <w:rFonts w:ascii="Cambria Italic" w:hAnsi="Cambria Italic"/>
          <w:sz w:val="22"/>
        </w:rPr>
      </w:pPr>
    </w:p>
    <w:p w14:paraId="412A5E02" w14:textId="24DB64AC" w:rsidR="0020198A" w:rsidRDefault="00A05535" w:rsidP="0020198A">
      <w:r>
        <w:t xml:space="preserve">In today’s modern world of the internet, audio and video is everywhere. YouTube, learning languages, even classes can </w:t>
      </w:r>
      <w:r w:rsidR="00097F2A">
        <w:t>all be</w:t>
      </w:r>
      <w:r>
        <w:t xml:space="preserve"> online. This means that we should all strive to make sure we have the most </w:t>
      </w:r>
      <w:r w:rsidR="00C46252">
        <w:t>intelligible</w:t>
      </w:r>
      <w:r>
        <w:t xml:space="preserve"> audio to reach as many audiences as possible. In big rooms with many surfaces around, it would be very hard to understand what the </w:t>
      </w:r>
      <w:r w:rsidR="0083659E">
        <w:t xml:space="preserve">speaker is saying, since there are so many reverberations. We seek to write a program that will take in audio files, </w:t>
      </w:r>
      <w:r w:rsidR="005B415B">
        <w:t>prerecorded</w:t>
      </w:r>
      <w:r w:rsidR="0083659E">
        <w:t xml:space="preserve">, and determine their </w:t>
      </w:r>
      <w:r w:rsidR="00C46252">
        <w:t xml:space="preserve">RT60 values, as well as determine the most intelligible scenario for the file. </w:t>
      </w:r>
    </w:p>
    <w:p w14:paraId="686DAFB7" w14:textId="3551F9AB" w:rsidR="005B415B" w:rsidRDefault="005B415B" w:rsidP="0020198A">
      <w:r>
        <w:t xml:space="preserve">To approach this task, we used the Python programming language, as well as common, </w:t>
      </w:r>
      <w:r w:rsidR="0029029D">
        <w:t>open-source</w:t>
      </w:r>
      <w:r>
        <w:t xml:space="preserve"> libraries to make our various tasks. To keep our program on track, we used </w:t>
      </w:r>
      <w:r w:rsidR="0029029D">
        <w:t xml:space="preserve">task management software and created epics. Our team worked to create our features, and then test them, to keep our program running properly from the start. </w:t>
      </w:r>
      <w:r w:rsidR="00097F2A">
        <w:t xml:space="preserve">Our program is capable of properly cleaning &amp; converting files, </w:t>
      </w:r>
      <w:r w:rsidR="00D34044">
        <w:t>calculating the frequencies and RT60 value, and then displaying all results to the user. These tasks enable users of our program to ensure that they are clear when they are ready to present what they have worked on!</w:t>
      </w:r>
    </w:p>
    <w:p w14:paraId="1FC83FDB" w14:textId="1986C537" w:rsidR="0020198A" w:rsidRPr="0020198A" w:rsidRDefault="00D34044" w:rsidP="0020198A">
      <w:pPr>
        <w:rPr>
          <w:rFonts w:ascii="Cambria Italic" w:eastAsia="ヒラギノ角ゴ Pro W3" w:hAnsi="Cambria Italic"/>
          <w:color w:val="000000"/>
          <w:szCs w:val="20"/>
        </w:rPr>
      </w:pPr>
      <w:r>
        <w:t xml:space="preserve">At the end of the project, we all took away good practices and design patterns </w:t>
      </w:r>
      <w:r w:rsidR="001A374B">
        <w:t xml:space="preserve">to use in other applications. </w:t>
      </w:r>
      <w:r w:rsidR="00AF4AD7">
        <w:t>For instance, we each learned how to build good UI layouts using MVC, and then how to handle event occurrences. This is practical for any other program we could make, as it separates big parts of the UI into different chunks that can be more easily changed. Furthermore, we mastered our use of libraries like matplotlib and NumPy, as they were used very frequently in our project to determine RT60 values and frequency ranges. Furthermore, we learned about the components of sound, and how we can make sure that anything that we make in the future is at its peak intelligibility.</w:t>
      </w:r>
    </w:p>
    <w:p w14:paraId="393CFD4A" w14:textId="244A93F2" w:rsidR="002C2330" w:rsidRDefault="002C2330" w:rsidP="0020198A">
      <w:pPr>
        <w:pStyle w:val="Heading1"/>
      </w:pPr>
      <w:r>
        <w:t>Section 2: Design &amp; Planning</w:t>
      </w:r>
    </w:p>
    <w:p w14:paraId="11655257" w14:textId="77777777" w:rsidR="007168C9" w:rsidRDefault="007168C9" w:rsidP="002C2330">
      <w:pPr>
        <w:pStyle w:val="Heading2"/>
      </w:pPr>
      <w:r>
        <w:t>2.1</w:t>
      </w:r>
      <w:r>
        <w:rPr>
          <w:rFonts w:ascii="Cambria" w:hAnsi="Cambria"/>
        </w:rPr>
        <w:t xml:space="preserve"> </w:t>
      </w:r>
      <w:r w:rsidR="005212D1">
        <w:t>Business</w:t>
      </w:r>
      <w:r>
        <w:t xml:space="preserve"> Needs</w:t>
      </w:r>
    </w:p>
    <w:p w14:paraId="6841914D" w14:textId="1CA6A3E2" w:rsidR="002C2B25" w:rsidRDefault="00A33563">
      <w:pPr>
        <w:pStyle w:val="Body"/>
        <w:jc w:val="both"/>
        <w:rPr>
          <w:rFonts w:ascii="Cambria" w:hAnsi="Cambria"/>
          <w:sz w:val="22"/>
        </w:rPr>
      </w:pPr>
      <w:r>
        <w:rPr>
          <w:rFonts w:ascii="Cambria" w:hAnsi="Cambria"/>
          <w:sz w:val="22"/>
        </w:rPr>
        <w:tab/>
      </w:r>
    </w:p>
    <w:p w14:paraId="09BD450A" w14:textId="7E8C3B7E" w:rsidR="00A33563" w:rsidRDefault="00A33563">
      <w:pPr>
        <w:pStyle w:val="Body"/>
        <w:jc w:val="both"/>
        <w:rPr>
          <w:rFonts w:ascii="Cambria" w:hAnsi="Cambria"/>
          <w:sz w:val="22"/>
        </w:rPr>
      </w:pPr>
      <w:r>
        <w:rPr>
          <w:rFonts w:ascii="Cambria" w:hAnsi="Cambria"/>
          <w:sz w:val="22"/>
        </w:rPr>
        <w:tab/>
      </w:r>
      <w:r w:rsidR="00EE0596">
        <w:rPr>
          <w:rFonts w:ascii="Cambria" w:hAnsi="Cambria"/>
          <w:sz w:val="22"/>
        </w:rPr>
        <w:t xml:space="preserve">In a finished product, our program is required to input an audio file, from </w:t>
      </w:r>
      <w:r w:rsidR="001C765A">
        <w:rPr>
          <w:rFonts w:ascii="Cambria" w:hAnsi="Cambria"/>
          <w:sz w:val="22"/>
        </w:rPr>
        <w:t>many popular file formats, and then display audio intelligibility information about the file. This means that the program will load that file, ensure it is in proper format, and then preform various calculations (such as frequency analysis) on the file to extract values. One of the main values is the RT60 value, which is to be plotted on its own graph</w:t>
      </w:r>
      <w:r w:rsidR="00995311">
        <w:rPr>
          <w:rFonts w:ascii="Cambria" w:hAnsi="Cambria"/>
          <w:sz w:val="22"/>
        </w:rPr>
        <w:t xml:space="preserve">. With all of this in mind, our team devised a plan to </w:t>
      </w:r>
      <w:r w:rsidR="00302A33">
        <w:rPr>
          <w:rFonts w:ascii="Cambria" w:hAnsi="Cambria"/>
          <w:sz w:val="22"/>
        </w:rPr>
        <w:t xml:space="preserve">break apart the tasks into sections, and then work on each section, testing along the way. This approach allowed us to complete the project in a little less than three weeks’ worth of work. </w:t>
      </w:r>
      <w:r w:rsidR="00C256C8">
        <w:rPr>
          <w:rFonts w:ascii="Cambria" w:hAnsi="Cambria"/>
          <w:sz w:val="22"/>
        </w:rPr>
        <w:t xml:space="preserve">Our project included the usage of basic python utilities (file reading, logging, lists, dicts), as well as using more advanced libraries such as tkinter and pydub. </w:t>
      </w:r>
    </w:p>
    <w:p w14:paraId="1ED2EBA4" w14:textId="77777777" w:rsidR="00A33563" w:rsidRDefault="00A33563">
      <w:pPr>
        <w:pStyle w:val="Body"/>
        <w:jc w:val="both"/>
        <w:rPr>
          <w:rFonts w:ascii="Cambria" w:hAnsi="Cambria"/>
          <w:sz w:val="22"/>
        </w:rPr>
      </w:pPr>
    </w:p>
    <w:p w14:paraId="36702232" w14:textId="77777777" w:rsidR="007168C9" w:rsidRDefault="007168C9" w:rsidP="002C2330">
      <w:pPr>
        <w:pStyle w:val="Heading2"/>
        <w:rPr>
          <w:rFonts w:ascii="Cambria" w:hAnsi="Cambria"/>
        </w:rPr>
      </w:pPr>
      <w:r>
        <w:t>2.2 Design Objectives</w:t>
      </w:r>
    </w:p>
    <w:p w14:paraId="5B3B46D2" w14:textId="46C88291" w:rsidR="00EE2D74" w:rsidRDefault="00115544">
      <w:pPr>
        <w:pStyle w:val="Body"/>
        <w:jc w:val="both"/>
        <w:rPr>
          <w:rFonts w:ascii="Cambria" w:hAnsi="Cambria"/>
          <w:sz w:val="22"/>
        </w:rPr>
      </w:pPr>
      <w:r>
        <w:rPr>
          <w:rFonts w:ascii="Cambria" w:hAnsi="Cambria"/>
          <w:sz w:val="22"/>
        </w:rPr>
        <w:tab/>
      </w:r>
    </w:p>
    <w:p w14:paraId="0B4B9D7E" w14:textId="68EE040E" w:rsidR="00DD006D" w:rsidRDefault="00DD006D">
      <w:pPr>
        <w:pStyle w:val="Body"/>
        <w:jc w:val="both"/>
        <w:rPr>
          <w:rFonts w:ascii="Cambria" w:hAnsi="Cambria"/>
          <w:sz w:val="22"/>
        </w:rPr>
      </w:pPr>
      <w:r>
        <w:rPr>
          <w:rFonts w:ascii="Cambria" w:hAnsi="Cambria"/>
          <w:sz w:val="22"/>
        </w:rPr>
        <w:tab/>
      </w:r>
      <w:r w:rsidR="00FC1EDE">
        <w:rPr>
          <w:rFonts w:ascii="Cambria" w:hAnsi="Cambria"/>
          <w:sz w:val="22"/>
        </w:rPr>
        <w:t xml:space="preserve">In our project, we sought to use any input audio file to preform our calculations. </w:t>
      </w:r>
      <w:r w:rsidR="00B56214">
        <w:rPr>
          <w:rFonts w:ascii="Cambria" w:hAnsi="Cambria"/>
          <w:sz w:val="22"/>
        </w:rPr>
        <w:t>At the</w:t>
      </w:r>
      <w:r w:rsidR="00FC1EDE">
        <w:rPr>
          <w:rFonts w:ascii="Cambria" w:hAnsi="Cambria"/>
          <w:sz w:val="22"/>
        </w:rPr>
        <w:t xml:space="preserve"> end of the process, the program will convert any input file to a .wav and </w:t>
      </w:r>
      <w:r w:rsidR="00B56214">
        <w:rPr>
          <w:rFonts w:ascii="Cambria" w:hAnsi="Cambria"/>
          <w:sz w:val="22"/>
        </w:rPr>
        <w:t xml:space="preserve">convert any dual channels to a mono channel. This enabled the system to calculate the required values and did not have to worry about left and right channels (which would deeply complicate things). Furthermore, our input files were recorded using our phones, and the test files were provided by our professor. </w:t>
      </w:r>
    </w:p>
    <w:p w14:paraId="1248D99C" w14:textId="77777777" w:rsidR="00AF4AD7" w:rsidRDefault="00AF4AD7">
      <w:pPr>
        <w:pStyle w:val="Body"/>
        <w:jc w:val="both"/>
        <w:rPr>
          <w:rFonts w:ascii="Cambria" w:hAnsi="Cambria"/>
          <w:sz w:val="22"/>
        </w:rPr>
      </w:pPr>
    </w:p>
    <w:p w14:paraId="5F6D075E" w14:textId="77777777" w:rsidR="00AF4AD7" w:rsidRDefault="00AF4AD7">
      <w:pPr>
        <w:pStyle w:val="Body"/>
        <w:jc w:val="both"/>
        <w:rPr>
          <w:rFonts w:ascii="Cambria" w:hAnsi="Cambria"/>
          <w:sz w:val="22"/>
        </w:rPr>
      </w:pPr>
    </w:p>
    <w:p w14:paraId="3989D123" w14:textId="789F2DE6" w:rsidR="00E145D0" w:rsidRDefault="00E145D0">
      <w:pPr>
        <w:pStyle w:val="Body"/>
        <w:jc w:val="both"/>
        <w:rPr>
          <w:rFonts w:ascii="Cambria" w:hAnsi="Cambria"/>
          <w:sz w:val="22"/>
        </w:rPr>
      </w:pPr>
      <w:r>
        <w:rPr>
          <w:rFonts w:ascii="Cambria" w:hAnsi="Cambria"/>
          <w:sz w:val="22"/>
        </w:rPr>
        <w:tab/>
      </w:r>
      <w:r w:rsidR="00B750FD">
        <w:rPr>
          <w:rFonts w:ascii="Cambria" w:hAnsi="Cambria"/>
          <w:sz w:val="22"/>
        </w:rPr>
        <w:t xml:space="preserve"> </w:t>
      </w:r>
    </w:p>
    <w:p w14:paraId="1405BEA4" w14:textId="77777777" w:rsidR="00E145D0" w:rsidRDefault="00E145D0">
      <w:pPr>
        <w:pStyle w:val="Body"/>
        <w:jc w:val="both"/>
        <w:rPr>
          <w:rFonts w:ascii="Cambria" w:hAnsi="Cambria"/>
          <w:sz w:val="22"/>
        </w:rPr>
      </w:pPr>
    </w:p>
    <w:p w14:paraId="0C18BEB5" w14:textId="77777777" w:rsidR="00EE2D74" w:rsidRDefault="00EE2D74" w:rsidP="002C2330">
      <w:pPr>
        <w:pStyle w:val="Heading2"/>
        <w:rPr>
          <w:rFonts w:ascii="Cambria" w:hAnsi="Cambria"/>
        </w:rPr>
      </w:pPr>
      <w:r>
        <w:t>2.</w:t>
      </w:r>
      <w:r w:rsidR="00051EC8">
        <w:t>3</w:t>
      </w:r>
      <w:r>
        <w:t xml:space="preserve"> Functional Requirements</w:t>
      </w:r>
    </w:p>
    <w:p w14:paraId="6980E7DC" w14:textId="1E9D43D4" w:rsidR="0031264C" w:rsidRDefault="0031264C" w:rsidP="00EE2D74">
      <w:pPr>
        <w:pStyle w:val="Body"/>
        <w:jc w:val="both"/>
        <w:rPr>
          <w:rFonts w:ascii="Cambria" w:hAnsi="Cambria"/>
          <w:sz w:val="22"/>
        </w:rPr>
      </w:pPr>
    </w:p>
    <w:p w14:paraId="40C464DC" w14:textId="1854BA82" w:rsidR="001C4179" w:rsidRDefault="001C4179" w:rsidP="00EE2D74">
      <w:pPr>
        <w:pStyle w:val="Body"/>
        <w:jc w:val="both"/>
        <w:rPr>
          <w:rFonts w:ascii="Cambria" w:hAnsi="Cambria"/>
          <w:sz w:val="22"/>
        </w:rPr>
      </w:pPr>
      <w:r>
        <w:rPr>
          <w:rFonts w:ascii="Cambria" w:hAnsi="Cambria"/>
          <w:sz w:val="22"/>
        </w:rPr>
        <w:tab/>
      </w:r>
      <w:r w:rsidR="00BC05F9">
        <w:rPr>
          <w:rFonts w:ascii="Cambria" w:hAnsi="Cambria"/>
          <w:sz w:val="22"/>
        </w:rPr>
        <w:t>As per instructed, our project was required to use the Model View Controller (MVC) design pattern. This involved splitting our UI files into multiple separate modules that would interact with each other and drive the chain of events.</w:t>
      </w:r>
      <w:r w:rsidR="002B031B">
        <w:rPr>
          <w:rFonts w:ascii="Cambria" w:hAnsi="Cambria"/>
          <w:sz w:val="22"/>
        </w:rPr>
        <w:t xml:space="preserve"> Furthermore, tools such as Configuration and Log were separated into their own modules so that one may simply call upon them with ease instead of having to track them down. These tools enabled all modules to keep track of their processes (for debugging</w:t>
      </w:r>
      <w:r w:rsidR="00B56214">
        <w:rPr>
          <w:rFonts w:ascii="Cambria" w:hAnsi="Cambria"/>
          <w:sz w:val="22"/>
        </w:rPr>
        <w:t>) and</w:t>
      </w:r>
      <w:r w:rsidR="002B031B">
        <w:rPr>
          <w:rFonts w:ascii="Cambria" w:hAnsi="Cambria"/>
          <w:sz w:val="22"/>
        </w:rPr>
        <w:t xml:space="preserve"> allowed for them to share and transmit data using Config. </w:t>
      </w:r>
    </w:p>
    <w:p w14:paraId="3774CA83" w14:textId="77777777" w:rsidR="001C4179" w:rsidRDefault="001C4179" w:rsidP="00EE2D74">
      <w:pPr>
        <w:pStyle w:val="Body"/>
        <w:jc w:val="both"/>
        <w:rPr>
          <w:rFonts w:ascii="Cambria" w:hAnsi="Cambria"/>
          <w:sz w:val="22"/>
        </w:rPr>
      </w:pPr>
    </w:p>
    <w:p w14:paraId="55351855" w14:textId="13B25A2C" w:rsidR="00413F26" w:rsidRDefault="0031264C" w:rsidP="0020198A">
      <w:pPr>
        <w:pStyle w:val="Heading2"/>
      </w:pPr>
      <w:r>
        <w:t>2.</w:t>
      </w:r>
      <w:r w:rsidR="00051EC8">
        <w:t>4</w:t>
      </w:r>
      <w:r>
        <w:t xml:space="preserve"> Limitations</w:t>
      </w:r>
    </w:p>
    <w:p w14:paraId="0CB796E0" w14:textId="163EF4E0" w:rsidR="00167C6B" w:rsidRDefault="00167C6B" w:rsidP="00167C6B">
      <w:pPr>
        <w:pStyle w:val="Body"/>
      </w:pPr>
      <w:r>
        <w:tab/>
      </w:r>
    </w:p>
    <w:p w14:paraId="4E2BE140" w14:textId="77777777" w:rsidR="00AF4AD7" w:rsidRDefault="00167C6B" w:rsidP="00AF4AD7">
      <w:r>
        <w:t>Our project had limiting factors relating to performance. Due to the slower speed of</w:t>
      </w:r>
      <w:r w:rsidR="00B172B9">
        <w:t xml:space="preserve"> Python, our project would not run as </w:t>
      </w:r>
      <w:r w:rsidR="00B56214">
        <w:t>fast as</w:t>
      </w:r>
      <w:r w:rsidR="00B172B9">
        <w:t xml:space="preserve"> it would in other compiled languages. </w:t>
      </w:r>
      <w:r w:rsidR="00B061AD">
        <w:t xml:space="preserve">In addition to this, we had many issues when writing the code of reading the raw buffer from our file. The data was provided using pydub, however, </w:t>
      </w:r>
      <w:r w:rsidR="00AF4AD7">
        <w:t>NumPy</w:t>
      </w:r>
      <w:r w:rsidR="00B061AD">
        <w:t xml:space="preserve"> was required to simplify the array into legible values to </w:t>
      </w:r>
      <w:r w:rsidR="00B56214">
        <w:t>perform</w:t>
      </w:r>
      <w:r w:rsidR="00B061AD">
        <w:t xml:space="preserve"> calculations.</w:t>
      </w:r>
    </w:p>
    <w:p w14:paraId="42984993" w14:textId="64BD5327" w:rsidR="008B1F1C" w:rsidRDefault="002C2330" w:rsidP="00AF4AD7">
      <w:pPr>
        <w:pStyle w:val="Heading1"/>
        <w:rPr>
          <w:rFonts w:ascii="Cambria" w:hAnsi="Cambria"/>
        </w:rPr>
      </w:pPr>
      <w:r>
        <w:t>Section 3:</w:t>
      </w:r>
      <w:r w:rsidR="008B1F1C">
        <w:t xml:space="preserve"> Agile User Stories</w:t>
      </w:r>
    </w:p>
    <w:p w14:paraId="77ED06D2" w14:textId="0BF5CFC1" w:rsidR="008B1F1C" w:rsidRDefault="00403962" w:rsidP="00403962">
      <w:pPr>
        <w:pStyle w:val="Heading2"/>
      </w:pPr>
      <w:r>
        <w:t>Epic One: User Interface</w:t>
      </w:r>
    </w:p>
    <w:p w14:paraId="76AE9104" w14:textId="77777777" w:rsidR="00403962" w:rsidRDefault="00403962" w:rsidP="00403962">
      <w:pPr>
        <w:pStyle w:val="Body"/>
      </w:pPr>
    </w:p>
    <w:p w14:paraId="422159F9" w14:textId="1D8A3CCB" w:rsidR="00797327" w:rsidRDefault="00797327" w:rsidP="00797327">
      <w:r>
        <w:t xml:space="preserve">In this epic, we constructed the roadmap to make the user interface using the MVC pattern. </w:t>
      </w:r>
      <w:r w:rsidR="00F06DFC">
        <w:t xml:space="preserve">Initially, our project did not use the MVC pattern. This was because we were trying to construct a UI that would simply output our data for testing reasons. This was practical for </w:t>
      </w:r>
      <w:r w:rsidR="00CC2169">
        <w:t>development but</w:t>
      </w:r>
      <w:r w:rsidR="00F06DFC">
        <w:t xml:space="preserve"> needed to change for the final release. Therefore, we set out our plan to construct the MVC pattern. This went </w:t>
      </w:r>
      <w:r w:rsidR="00CC2169">
        <w:t>through</w:t>
      </w:r>
      <w:r w:rsidR="00F06DFC">
        <w:t xml:space="preserve"> several steps:</w:t>
      </w:r>
    </w:p>
    <w:p w14:paraId="64BB950A" w14:textId="77777777" w:rsidR="00CC2169" w:rsidRDefault="00CC2169" w:rsidP="00797327"/>
    <w:p w14:paraId="53FEB5A6" w14:textId="1847ABE4" w:rsidR="00CC2169" w:rsidRDefault="0063753D" w:rsidP="00CC2169">
      <w:pPr>
        <w:pStyle w:val="ListParagraph"/>
        <w:numPr>
          <w:ilvl w:val="0"/>
          <w:numId w:val="6"/>
        </w:numPr>
      </w:pPr>
      <w:r>
        <w:t>Construct Basic UI without MVC</w:t>
      </w:r>
      <w:r w:rsidR="008F453F">
        <w:t>.</w:t>
      </w:r>
    </w:p>
    <w:p w14:paraId="022F41A1" w14:textId="638A2773" w:rsidR="008F453F" w:rsidRDefault="008F453F" w:rsidP="008F453F">
      <w:pPr>
        <w:pStyle w:val="ListParagraph"/>
        <w:numPr>
          <w:ilvl w:val="1"/>
          <w:numId w:val="6"/>
        </w:numPr>
      </w:pPr>
      <w:r>
        <w:t>Tasked to Emilio</w:t>
      </w:r>
    </w:p>
    <w:p w14:paraId="2E2E3FA5" w14:textId="71578D27" w:rsidR="008F453F" w:rsidRDefault="008F453F" w:rsidP="008F453F">
      <w:pPr>
        <w:pStyle w:val="ListParagraph"/>
        <w:numPr>
          <w:ilvl w:val="1"/>
          <w:numId w:val="6"/>
        </w:numPr>
      </w:pPr>
      <w:r>
        <w:t>Involved the following tasks:</w:t>
      </w:r>
    </w:p>
    <w:p w14:paraId="103C224D" w14:textId="39EE80E8" w:rsidR="008F453F" w:rsidRDefault="00633D5A" w:rsidP="008F453F">
      <w:pPr>
        <w:pStyle w:val="ListParagraph"/>
        <w:numPr>
          <w:ilvl w:val="2"/>
          <w:numId w:val="6"/>
        </w:numPr>
      </w:pPr>
      <w:r>
        <w:t>Construct the root and basic grid layout, as well as a title.</w:t>
      </w:r>
    </w:p>
    <w:p w14:paraId="1A94EDDA" w14:textId="00763EA1" w:rsidR="00633D5A" w:rsidRDefault="00633D5A" w:rsidP="008F453F">
      <w:pPr>
        <w:pStyle w:val="ListParagraph"/>
        <w:numPr>
          <w:ilvl w:val="2"/>
          <w:numId w:val="6"/>
        </w:numPr>
      </w:pPr>
      <w:r>
        <w:t>Include basic button control to open file.</w:t>
      </w:r>
    </w:p>
    <w:p w14:paraId="56DAC8EC" w14:textId="399B326F" w:rsidR="00633D5A" w:rsidRDefault="00633D5A" w:rsidP="008F453F">
      <w:pPr>
        <w:pStyle w:val="ListParagraph"/>
        <w:numPr>
          <w:ilvl w:val="2"/>
          <w:numId w:val="6"/>
        </w:numPr>
      </w:pPr>
      <w:r>
        <w:t>Display total output graph on UI.</w:t>
      </w:r>
    </w:p>
    <w:p w14:paraId="71B18229" w14:textId="3D13EBB4" w:rsidR="0063753D" w:rsidRDefault="0063753D" w:rsidP="00CC2169">
      <w:pPr>
        <w:pStyle w:val="ListParagraph"/>
        <w:numPr>
          <w:ilvl w:val="0"/>
          <w:numId w:val="6"/>
        </w:numPr>
      </w:pPr>
      <w:r>
        <w:t>Separate UI using MVC pattern.</w:t>
      </w:r>
    </w:p>
    <w:p w14:paraId="717F903B" w14:textId="608983BF" w:rsidR="00633D5A" w:rsidRDefault="00633D5A" w:rsidP="00633D5A">
      <w:pPr>
        <w:pStyle w:val="ListParagraph"/>
        <w:numPr>
          <w:ilvl w:val="1"/>
          <w:numId w:val="6"/>
        </w:numPr>
      </w:pPr>
      <w:r>
        <w:t>Tasked to Zane</w:t>
      </w:r>
    </w:p>
    <w:p w14:paraId="331B4C98" w14:textId="1D845D24" w:rsidR="00633D5A" w:rsidRDefault="00633D5A" w:rsidP="00633D5A">
      <w:pPr>
        <w:pStyle w:val="ListParagraph"/>
        <w:numPr>
          <w:ilvl w:val="1"/>
          <w:numId w:val="6"/>
        </w:numPr>
      </w:pPr>
      <w:r>
        <w:t>Involved the following tasks:</w:t>
      </w:r>
    </w:p>
    <w:p w14:paraId="6D3EC3B0" w14:textId="098FC0DA" w:rsidR="00633D5A" w:rsidRDefault="00633D5A" w:rsidP="00633D5A">
      <w:pPr>
        <w:pStyle w:val="ListParagraph"/>
        <w:numPr>
          <w:ilvl w:val="2"/>
          <w:numId w:val="6"/>
        </w:numPr>
      </w:pPr>
      <w:r>
        <w:t xml:space="preserve">Using the basic UI, split the different elements into the MVC design pattern, with each element of the pattern in its own module. </w:t>
      </w:r>
    </w:p>
    <w:p w14:paraId="2295A521" w14:textId="4F6F665E" w:rsidR="0063753D" w:rsidRDefault="0063753D" w:rsidP="00CC2169">
      <w:pPr>
        <w:pStyle w:val="ListParagraph"/>
        <w:numPr>
          <w:ilvl w:val="0"/>
          <w:numId w:val="6"/>
        </w:numPr>
      </w:pPr>
      <w:r>
        <w:t>Include more graphs into MVC using Config.Configuration</w:t>
      </w:r>
    </w:p>
    <w:p w14:paraId="3DA50A72" w14:textId="75B80307" w:rsidR="00562574" w:rsidRDefault="00562574" w:rsidP="00562574">
      <w:pPr>
        <w:pStyle w:val="ListParagraph"/>
        <w:numPr>
          <w:ilvl w:val="1"/>
          <w:numId w:val="6"/>
        </w:numPr>
      </w:pPr>
      <w:r>
        <w:t>Tasked to Zane &amp; Hollan</w:t>
      </w:r>
    </w:p>
    <w:p w14:paraId="06AC6B85" w14:textId="6ECDEDDD" w:rsidR="00152C16" w:rsidRDefault="00152C16" w:rsidP="00562574">
      <w:pPr>
        <w:pStyle w:val="ListParagraph"/>
        <w:numPr>
          <w:ilvl w:val="1"/>
          <w:numId w:val="6"/>
        </w:numPr>
      </w:pPr>
      <w:r>
        <w:t>Involved the following tasks:</w:t>
      </w:r>
    </w:p>
    <w:p w14:paraId="2A817040" w14:textId="523BD77E" w:rsidR="00152C16" w:rsidRDefault="00152C16" w:rsidP="00152C16">
      <w:pPr>
        <w:pStyle w:val="ListParagraph"/>
        <w:numPr>
          <w:ilvl w:val="2"/>
          <w:numId w:val="6"/>
        </w:numPr>
      </w:pPr>
      <w:r>
        <w:t xml:space="preserve">Create Config.Configuration module. </w:t>
      </w:r>
    </w:p>
    <w:p w14:paraId="5357D461" w14:textId="2D487BD3" w:rsidR="00152C16" w:rsidRDefault="008F453F" w:rsidP="00152C16">
      <w:pPr>
        <w:pStyle w:val="ListParagraph"/>
        <w:numPr>
          <w:ilvl w:val="2"/>
          <w:numId w:val="6"/>
        </w:numPr>
      </w:pPr>
      <w:r>
        <w:t>Write UI bins for the new graphs.</w:t>
      </w:r>
    </w:p>
    <w:p w14:paraId="6542B2D2" w14:textId="17FCAEE3" w:rsidR="008F453F" w:rsidRDefault="008F453F" w:rsidP="00152C16">
      <w:pPr>
        <w:pStyle w:val="ListParagraph"/>
        <w:numPr>
          <w:ilvl w:val="2"/>
          <w:numId w:val="6"/>
        </w:numPr>
      </w:pPr>
      <w:r>
        <w:t>Write button that will swap out images.</w:t>
      </w:r>
    </w:p>
    <w:p w14:paraId="1DE34B96" w14:textId="6B4A3106" w:rsidR="008F453F" w:rsidRDefault="008F453F" w:rsidP="00152C16">
      <w:pPr>
        <w:pStyle w:val="ListParagraph"/>
        <w:numPr>
          <w:ilvl w:val="2"/>
          <w:numId w:val="6"/>
        </w:numPr>
      </w:pPr>
      <w:r>
        <w:t>Write controller functions that will swap out images properly.</w:t>
      </w:r>
    </w:p>
    <w:p w14:paraId="2A2F251A" w14:textId="2C387C88" w:rsidR="0063753D" w:rsidRDefault="00562574" w:rsidP="00CC2169">
      <w:pPr>
        <w:pStyle w:val="ListParagraph"/>
        <w:numPr>
          <w:ilvl w:val="0"/>
          <w:numId w:val="6"/>
        </w:numPr>
      </w:pPr>
      <w:r>
        <w:t>Test final UI</w:t>
      </w:r>
    </w:p>
    <w:p w14:paraId="551DAA11" w14:textId="16395BD9" w:rsidR="00562574" w:rsidRDefault="00562574" w:rsidP="00562574">
      <w:pPr>
        <w:pStyle w:val="ListParagraph"/>
        <w:numPr>
          <w:ilvl w:val="1"/>
          <w:numId w:val="6"/>
        </w:numPr>
      </w:pPr>
      <w:r>
        <w:t>Tasked to Hollan &amp; Emilio</w:t>
      </w:r>
    </w:p>
    <w:p w14:paraId="0B053432" w14:textId="730E8617" w:rsidR="00562574" w:rsidRDefault="00813372" w:rsidP="00562574">
      <w:pPr>
        <w:pStyle w:val="ListParagraph"/>
        <w:numPr>
          <w:ilvl w:val="1"/>
          <w:numId w:val="6"/>
        </w:numPr>
      </w:pPr>
      <w:r>
        <w:t>Involved the following tasks:</w:t>
      </w:r>
    </w:p>
    <w:p w14:paraId="666ECCF5" w14:textId="4BCFEA81" w:rsidR="00813372" w:rsidRDefault="00813372" w:rsidP="00813372">
      <w:pPr>
        <w:pStyle w:val="ListParagraph"/>
        <w:numPr>
          <w:ilvl w:val="2"/>
          <w:numId w:val="6"/>
        </w:numPr>
      </w:pPr>
      <w:r>
        <w:t xml:space="preserve">Ensure that </w:t>
      </w:r>
      <w:r w:rsidR="00B56214">
        <w:t>the file</w:t>
      </w:r>
      <w:r>
        <w:t xml:space="preserve"> loads upon click.</w:t>
      </w:r>
    </w:p>
    <w:p w14:paraId="6E0A78BC" w14:textId="04DE2DF2" w:rsidR="00813372" w:rsidRDefault="00813372" w:rsidP="00813372">
      <w:pPr>
        <w:pStyle w:val="ListParagraph"/>
        <w:numPr>
          <w:ilvl w:val="2"/>
          <w:numId w:val="6"/>
        </w:numPr>
      </w:pPr>
      <w:r>
        <w:t xml:space="preserve">Ensure that </w:t>
      </w:r>
      <w:r w:rsidR="00B56214">
        <w:t>the overall</w:t>
      </w:r>
      <w:r>
        <w:t xml:space="preserve"> graph loads and opens from the Config.Configuration path.</w:t>
      </w:r>
    </w:p>
    <w:p w14:paraId="4C220901" w14:textId="116E42B4" w:rsidR="00813372" w:rsidRDefault="00813372" w:rsidP="00813372">
      <w:pPr>
        <w:pStyle w:val="ListParagraph"/>
        <w:numPr>
          <w:ilvl w:val="2"/>
          <w:numId w:val="6"/>
        </w:numPr>
      </w:pPr>
      <w:r>
        <w:t>Ensure that the three different RT60 graphs with different frequencies load with the Config.Configuration paths.</w:t>
      </w:r>
    </w:p>
    <w:p w14:paraId="2EE755C8" w14:textId="4BF49531" w:rsidR="00813372" w:rsidRDefault="00813372" w:rsidP="00813372">
      <w:pPr>
        <w:pStyle w:val="ListParagraph"/>
        <w:numPr>
          <w:ilvl w:val="2"/>
          <w:numId w:val="6"/>
        </w:numPr>
      </w:pPr>
      <w:r>
        <w:t xml:space="preserve">Ensure that the three images display on the UI. </w:t>
      </w:r>
    </w:p>
    <w:p w14:paraId="668814EA" w14:textId="4560A7FA" w:rsidR="0085055F" w:rsidRDefault="00152C16" w:rsidP="0085055F">
      <w:pPr>
        <w:pStyle w:val="ListParagraph"/>
        <w:numPr>
          <w:ilvl w:val="2"/>
          <w:numId w:val="6"/>
        </w:numPr>
      </w:pPr>
      <w:r>
        <w:t xml:space="preserve">Ensure that all resources get cleaned up when </w:t>
      </w:r>
      <w:r w:rsidR="00B56214">
        <w:t>the window</w:t>
      </w:r>
      <w:r>
        <w:t xml:space="preserve"> is closed.</w:t>
      </w:r>
    </w:p>
    <w:p w14:paraId="61DB87FC" w14:textId="77777777" w:rsidR="00797327" w:rsidRDefault="00797327" w:rsidP="00403962">
      <w:pPr>
        <w:pStyle w:val="Body"/>
      </w:pPr>
    </w:p>
    <w:p w14:paraId="2FA2128B" w14:textId="0630439A" w:rsidR="00403962" w:rsidRPr="00403962" w:rsidRDefault="00403962" w:rsidP="00403962">
      <w:pPr>
        <w:pStyle w:val="Heading2"/>
      </w:pPr>
      <w:r>
        <w:t xml:space="preserve">Epic Two: </w:t>
      </w:r>
      <w:r w:rsidR="00797327">
        <w:t>Data Analysis</w:t>
      </w:r>
    </w:p>
    <w:p w14:paraId="19E76829" w14:textId="06F7B534" w:rsidR="002C2330" w:rsidRDefault="007F5F4E" w:rsidP="00901DEF">
      <w:pPr>
        <w:pStyle w:val="Body"/>
        <w:jc w:val="both"/>
        <w:rPr>
          <w:rFonts w:ascii="Cambria" w:hAnsi="Cambria"/>
          <w:sz w:val="22"/>
        </w:rPr>
      </w:pPr>
      <w:r>
        <w:rPr>
          <w:rFonts w:ascii="Cambria" w:hAnsi="Cambria"/>
          <w:sz w:val="22"/>
        </w:rPr>
        <w:tab/>
      </w:r>
    </w:p>
    <w:p w14:paraId="2F2325B3" w14:textId="3E1B6E4E" w:rsidR="006D3C05" w:rsidRDefault="007F5F4E" w:rsidP="006D3C05">
      <w:r>
        <w:t xml:space="preserve">The previous epic would be useless without this one, as it is the one that is crunching the numbers. This epic describes how we will use python to preform all calculations onto the wave files </w:t>
      </w:r>
      <w:r w:rsidR="0085055F">
        <w:t>and then create their</w:t>
      </w:r>
      <w:r w:rsidR="006D3C05">
        <w:t xml:space="preserve"> corresponding graphs.</w:t>
      </w:r>
    </w:p>
    <w:p w14:paraId="2D24F0ED" w14:textId="77777777" w:rsidR="006D3C05" w:rsidRDefault="006D3C05" w:rsidP="006D3C05"/>
    <w:p w14:paraId="627B9727" w14:textId="01F8BE09" w:rsidR="00AA4AA1" w:rsidRDefault="00AA4AA1" w:rsidP="00AA4AA1">
      <w:pPr>
        <w:pStyle w:val="ListParagraph"/>
        <w:numPr>
          <w:ilvl w:val="0"/>
          <w:numId w:val="11"/>
        </w:numPr>
      </w:pPr>
      <w:r>
        <w:t>Generate function that will calculate RT60 values.</w:t>
      </w:r>
    </w:p>
    <w:p w14:paraId="7B9BA922" w14:textId="3930CD86" w:rsidR="00A17DCE" w:rsidRDefault="00A17DCE" w:rsidP="00A17DCE">
      <w:pPr>
        <w:pStyle w:val="ListParagraph"/>
        <w:numPr>
          <w:ilvl w:val="1"/>
          <w:numId w:val="11"/>
        </w:numPr>
      </w:pPr>
      <w:r>
        <w:t>Tasked to Zane</w:t>
      </w:r>
    </w:p>
    <w:p w14:paraId="14958E8A" w14:textId="0CF7E23C" w:rsidR="00115544" w:rsidRDefault="00115544" w:rsidP="00A17DCE">
      <w:pPr>
        <w:pStyle w:val="ListParagraph"/>
        <w:numPr>
          <w:ilvl w:val="1"/>
          <w:numId w:val="11"/>
        </w:numPr>
      </w:pPr>
      <w:r>
        <w:t>Involves the following tasks:</w:t>
      </w:r>
    </w:p>
    <w:p w14:paraId="783D73A9" w14:textId="5E4194FA" w:rsidR="00115544" w:rsidRDefault="00115544" w:rsidP="00115544">
      <w:pPr>
        <w:pStyle w:val="ListParagraph"/>
        <w:numPr>
          <w:ilvl w:val="2"/>
          <w:numId w:val="11"/>
        </w:numPr>
      </w:pPr>
      <w:r>
        <w:t xml:space="preserve">Take in the file, and then </w:t>
      </w:r>
      <w:r w:rsidR="00B56214">
        <w:t>perform</w:t>
      </w:r>
      <w:r>
        <w:t xml:space="preserve"> the calculations on it to get the needed values.</w:t>
      </w:r>
    </w:p>
    <w:p w14:paraId="07A6E8B1" w14:textId="1D8250AC" w:rsidR="00115544" w:rsidRDefault="00115544" w:rsidP="00115544">
      <w:pPr>
        <w:pStyle w:val="ListParagraph"/>
        <w:numPr>
          <w:ilvl w:val="2"/>
          <w:numId w:val="11"/>
        </w:numPr>
      </w:pPr>
      <w:r>
        <w:t xml:space="preserve">Using the data obtained, calculate the RT60. </w:t>
      </w:r>
    </w:p>
    <w:p w14:paraId="3FE40422" w14:textId="445BDF32" w:rsidR="00115544" w:rsidRDefault="00115544" w:rsidP="00115544">
      <w:pPr>
        <w:pStyle w:val="ListParagraph"/>
        <w:numPr>
          <w:ilvl w:val="2"/>
          <w:numId w:val="11"/>
        </w:numPr>
      </w:pPr>
      <w:r>
        <w:t>Plot results, output to path defined in Config.Configuration.</w:t>
      </w:r>
    </w:p>
    <w:p w14:paraId="564ED228" w14:textId="7D24D791" w:rsidR="00115544" w:rsidRDefault="00115544" w:rsidP="00115544">
      <w:pPr>
        <w:pStyle w:val="ListParagraph"/>
        <w:numPr>
          <w:ilvl w:val="2"/>
          <w:numId w:val="11"/>
        </w:numPr>
      </w:pPr>
      <w:r>
        <w:t>Present results to user.</w:t>
      </w:r>
    </w:p>
    <w:p w14:paraId="5BA5B762" w14:textId="5A8B2703" w:rsidR="00A17DCE" w:rsidRDefault="00A17DCE" w:rsidP="00AA4AA1">
      <w:pPr>
        <w:pStyle w:val="ListParagraph"/>
        <w:numPr>
          <w:ilvl w:val="0"/>
          <w:numId w:val="11"/>
        </w:numPr>
      </w:pPr>
      <w:r>
        <w:t>Compute Lowest, Mid, and Highest Resonance Frequencies.</w:t>
      </w:r>
    </w:p>
    <w:p w14:paraId="3C2BFE72" w14:textId="234E7266" w:rsidR="00A17DCE" w:rsidRDefault="00A17DCE" w:rsidP="00A17DCE">
      <w:pPr>
        <w:pStyle w:val="ListParagraph"/>
        <w:numPr>
          <w:ilvl w:val="1"/>
          <w:numId w:val="11"/>
        </w:numPr>
      </w:pPr>
      <w:r>
        <w:t>Tasked to Zane</w:t>
      </w:r>
    </w:p>
    <w:p w14:paraId="1F8B644C" w14:textId="29EE5CE1" w:rsidR="00156D34" w:rsidRDefault="00D91309" w:rsidP="00A17DCE">
      <w:pPr>
        <w:pStyle w:val="ListParagraph"/>
        <w:numPr>
          <w:ilvl w:val="1"/>
          <w:numId w:val="11"/>
        </w:numPr>
      </w:pPr>
      <w:r>
        <w:t>Involves the following tasks:</w:t>
      </w:r>
    </w:p>
    <w:p w14:paraId="6E7DAA3F" w14:textId="24B95F47" w:rsidR="00D91309" w:rsidRDefault="00D91309" w:rsidP="00D91309">
      <w:pPr>
        <w:pStyle w:val="ListParagraph"/>
        <w:numPr>
          <w:ilvl w:val="2"/>
          <w:numId w:val="11"/>
        </w:numPr>
      </w:pPr>
      <w:r>
        <w:t>Take in file, open them and extract information.</w:t>
      </w:r>
    </w:p>
    <w:p w14:paraId="7D386311" w14:textId="704119C3" w:rsidR="00D91309" w:rsidRDefault="00115544" w:rsidP="00D91309">
      <w:pPr>
        <w:pStyle w:val="ListParagraph"/>
        <w:numPr>
          <w:ilvl w:val="2"/>
          <w:numId w:val="11"/>
        </w:numPr>
      </w:pPr>
      <w:r>
        <w:t>Perform</w:t>
      </w:r>
      <w:r w:rsidR="00D91309">
        <w:t xml:space="preserve"> required calculations to grab the proper information from the file.</w:t>
      </w:r>
    </w:p>
    <w:p w14:paraId="15BF20D5" w14:textId="443CA081" w:rsidR="00115544" w:rsidRDefault="00115544" w:rsidP="00D91309">
      <w:pPr>
        <w:pStyle w:val="ListParagraph"/>
        <w:numPr>
          <w:ilvl w:val="2"/>
          <w:numId w:val="11"/>
        </w:numPr>
      </w:pPr>
      <w:r>
        <w:t xml:space="preserve">Return results to user. </w:t>
      </w:r>
    </w:p>
    <w:p w14:paraId="4DB73E18" w14:textId="77777777" w:rsidR="00A17DCE" w:rsidRDefault="00A17DCE" w:rsidP="00AA4AA1">
      <w:pPr>
        <w:pStyle w:val="ListParagraph"/>
        <w:numPr>
          <w:ilvl w:val="0"/>
          <w:numId w:val="11"/>
        </w:numPr>
      </w:pPr>
      <w:r>
        <w:t>Compute Intelligibility.</w:t>
      </w:r>
    </w:p>
    <w:p w14:paraId="5496146A" w14:textId="6566DA5D" w:rsidR="00A17DCE" w:rsidRDefault="00A17DCE" w:rsidP="00A17DCE">
      <w:pPr>
        <w:pStyle w:val="ListParagraph"/>
        <w:numPr>
          <w:ilvl w:val="1"/>
          <w:numId w:val="11"/>
        </w:numPr>
      </w:pPr>
      <w:r>
        <w:t>Tasked to Hollan</w:t>
      </w:r>
    </w:p>
    <w:p w14:paraId="25B89DA1" w14:textId="36D92291" w:rsidR="00A17DCE" w:rsidRDefault="00A17DCE" w:rsidP="00A17DCE">
      <w:pPr>
        <w:pStyle w:val="ListParagraph"/>
        <w:numPr>
          <w:ilvl w:val="1"/>
          <w:numId w:val="11"/>
        </w:numPr>
      </w:pPr>
      <w:r>
        <w:t>Involves the following tasks:</w:t>
      </w:r>
    </w:p>
    <w:p w14:paraId="38B1CC68" w14:textId="0E3690EF" w:rsidR="00156D34" w:rsidRDefault="00156D34" w:rsidP="00156D34">
      <w:pPr>
        <w:pStyle w:val="ListParagraph"/>
        <w:numPr>
          <w:ilvl w:val="2"/>
          <w:numId w:val="11"/>
        </w:numPr>
      </w:pPr>
      <w:r>
        <w:t>Gather all frequency values.</w:t>
      </w:r>
    </w:p>
    <w:p w14:paraId="11C4E7A6" w14:textId="689901AF" w:rsidR="00156D34" w:rsidRDefault="00156D34" w:rsidP="00156D34">
      <w:pPr>
        <w:pStyle w:val="ListParagraph"/>
        <w:numPr>
          <w:ilvl w:val="2"/>
          <w:numId w:val="11"/>
        </w:numPr>
      </w:pPr>
      <w:r>
        <w:t xml:space="preserve">Calculate the best frequency for voice intelligibility. </w:t>
      </w:r>
    </w:p>
    <w:p w14:paraId="396DDD1D" w14:textId="002DF6DE" w:rsidR="00115544" w:rsidRDefault="00156D34" w:rsidP="00115544">
      <w:pPr>
        <w:pStyle w:val="ListParagraph"/>
        <w:numPr>
          <w:ilvl w:val="2"/>
          <w:numId w:val="11"/>
        </w:numPr>
      </w:pPr>
      <w:r>
        <w:t>Present results to user.</w:t>
      </w:r>
    </w:p>
    <w:p w14:paraId="1C506D86" w14:textId="556850F8" w:rsidR="0020198A" w:rsidRDefault="0020198A" w:rsidP="0020198A">
      <w:pPr>
        <w:pStyle w:val="Heading1"/>
      </w:pPr>
      <w:r>
        <w:t>Section 4: Results</w:t>
      </w:r>
    </w:p>
    <w:p w14:paraId="29ED9013" w14:textId="45AE1560" w:rsidR="00FA2D09" w:rsidRDefault="00FA2D09" w:rsidP="00FA2D09">
      <w:pPr>
        <w:ind w:firstLine="0"/>
      </w:pPr>
      <w:r>
        <w:tab/>
        <w:t>Our program was recorded in the IST Aula Manga, and in an IST classroom. This was chosen because the Aula Manga has many surfaces to bounce off</w:t>
      </w:r>
      <w:r w:rsidR="00020EDA">
        <w:t xml:space="preserve"> and</w:t>
      </w:r>
      <w:r>
        <w:t xml:space="preserve"> causes many reflections and reverb</w:t>
      </w:r>
      <w:r w:rsidR="00020EDA">
        <w:t xml:space="preserve">erations. In the classroom, however, there is much less surfaces to bounce off, and the audio is more easily understood. Pictures of the two rooms are posted below. </w:t>
      </w:r>
    </w:p>
    <w:p w14:paraId="5C14BCEC" w14:textId="192156C6" w:rsidR="001C33B3" w:rsidRDefault="001C33B3" w:rsidP="00FA2D09">
      <w:pPr>
        <w:ind w:firstLine="0"/>
      </w:pPr>
    </w:p>
    <w:p w14:paraId="3816BF98" w14:textId="77777777" w:rsidR="00020EDA" w:rsidRDefault="00020EDA" w:rsidP="00FA2D09">
      <w:pPr>
        <w:ind w:firstLine="0"/>
      </w:pPr>
    </w:p>
    <w:p w14:paraId="44D10BA1" w14:textId="77777777" w:rsidR="001C33B3" w:rsidRDefault="001C33B3" w:rsidP="00FA2D09">
      <w:pPr>
        <w:ind w:firstLine="0"/>
      </w:pPr>
    </w:p>
    <w:p w14:paraId="0435DC1A" w14:textId="77777777" w:rsidR="001C33B3" w:rsidRDefault="001C33B3" w:rsidP="00FA2D09">
      <w:pPr>
        <w:ind w:firstLine="0"/>
      </w:pPr>
    </w:p>
    <w:p w14:paraId="1A8BD9C8" w14:textId="77777777" w:rsidR="001C33B3" w:rsidRDefault="001C33B3" w:rsidP="00FA2D09">
      <w:pPr>
        <w:ind w:firstLine="0"/>
      </w:pPr>
    </w:p>
    <w:p w14:paraId="50670121" w14:textId="77777777" w:rsidR="001C33B3" w:rsidRDefault="001C33B3" w:rsidP="00FA2D09">
      <w:pPr>
        <w:ind w:firstLine="0"/>
      </w:pPr>
    </w:p>
    <w:p w14:paraId="035633AF" w14:textId="77777777" w:rsidR="001C33B3" w:rsidRPr="00FA2D09" w:rsidRDefault="001C33B3" w:rsidP="00FA2D09">
      <w:pPr>
        <w:ind w:firstLine="0"/>
      </w:pPr>
    </w:p>
    <w:p w14:paraId="76EFDC55" w14:textId="4F29FBA6" w:rsidR="00471732" w:rsidRDefault="00471732" w:rsidP="00471732"/>
    <w:p w14:paraId="55739D84" w14:textId="77777777" w:rsidR="00B57210" w:rsidRDefault="00B57210" w:rsidP="00471732"/>
    <w:p w14:paraId="6368017D" w14:textId="719221C0" w:rsidR="00B57210" w:rsidRDefault="00B57210" w:rsidP="00471732">
      <w:r>
        <w:rPr>
          <w:noProof/>
        </w:rPr>
        <mc:AlternateContent>
          <mc:Choice Requires="wps">
            <w:drawing>
              <wp:anchor distT="0" distB="0" distL="114300" distR="114300" simplePos="0" relativeHeight="251658243" behindDoc="0" locked="0" layoutInCell="1" allowOverlap="1" wp14:anchorId="0E25ABE1" wp14:editId="20E1D675">
                <wp:simplePos x="0" y="0"/>
                <wp:positionH relativeFrom="column">
                  <wp:posOffset>2878455</wp:posOffset>
                </wp:positionH>
                <wp:positionV relativeFrom="paragraph">
                  <wp:posOffset>2861310</wp:posOffset>
                </wp:positionV>
                <wp:extent cx="2863215" cy="635"/>
                <wp:effectExtent l="0" t="0" r="0" b="0"/>
                <wp:wrapSquare wrapText="bothSides"/>
                <wp:docPr id="100606804" name="Text Box 100606804"/>
                <wp:cNvGraphicFramePr/>
                <a:graphic xmlns:a="http://schemas.openxmlformats.org/drawingml/2006/main">
                  <a:graphicData uri="http://schemas.microsoft.com/office/word/2010/wordprocessingShape">
                    <wps:wsp>
                      <wps:cNvSpPr txBox="1"/>
                      <wps:spPr>
                        <a:xfrm>
                          <a:off x="0" y="0"/>
                          <a:ext cx="2863215" cy="635"/>
                        </a:xfrm>
                        <a:prstGeom prst="rect">
                          <a:avLst/>
                        </a:prstGeom>
                        <a:solidFill>
                          <a:prstClr val="white"/>
                        </a:solidFill>
                        <a:ln>
                          <a:noFill/>
                        </a:ln>
                      </wps:spPr>
                      <wps:txbx>
                        <w:txbxContent>
                          <w:p w14:paraId="3BD1B139" w14:textId="761F01C9" w:rsidR="00B57210" w:rsidRPr="00FF34AA" w:rsidRDefault="00B57210" w:rsidP="00B57210">
                            <w:pPr>
                              <w:pStyle w:val="Caption"/>
                              <w:rPr>
                                <w:noProof/>
                                <w:szCs w:val="24"/>
                              </w:rPr>
                            </w:pPr>
                            <w:r>
                              <w:t xml:space="preserve">Figure </w:t>
                            </w:r>
                            <w:r>
                              <w:fldChar w:fldCharType="begin"/>
                            </w:r>
                            <w:r>
                              <w:instrText xml:space="preserve"> SEQ Figure \* ARABIC </w:instrText>
                            </w:r>
                            <w:r>
                              <w:fldChar w:fldCharType="separate"/>
                            </w:r>
                            <w:r w:rsidR="003D4A76">
                              <w:rPr>
                                <w:noProof/>
                              </w:rPr>
                              <w:t>1</w:t>
                            </w:r>
                            <w:r>
                              <w:fldChar w:fldCharType="end"/>
                            </w:r>
                            <w:r>
                              <w:t>, IST Classroom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E25ABE1" id="_x0000_t202" coordsize="21600,21600" o:spt="202" path="m,l,21600r21600,l21600,xe">
                <v:stroke joinstyle="miter"/>
                <v:path gradientshapeok="t" o:connecttype="rect"/>
              </v:shapetype>
              <v:shape id="Text Box 100606804" o:spid="_x0000_s1026" type="#_x0000_t202" style="position:absolute;left:0;text-align:left;margin-left:226.65pt;margin-top:225.3pt;width:225.4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" stroked="f">
                <v:textbox style="mso-fit-shape-to-text:t" inset="0,0,0,0">
                  <w:txbxContent>
                    <w:p w14:paraId="3BD1B139" w14:textId="761F01C9" w:rsidR="00B57210" w:rsidRPr="00FF34AA" w:rsidRDefault="00B57210" w:rsidP="00B57210">
                      <w:pPr>
                        <w:pStyle w:val="Caption"/>
                        <w:rPr>
                          <w:noProof/>
                          <w:szCs w:val="24"/>
                        </w:rPr>
                      </w:pPr>
                      <w:r>
                        <w:t xml:space="preserve">Figure </w:t>
                      </w:r>
                      <w:r>
                        <w:fldChar w:fldCharType="begin"/>
                      </w:r>
                      <w:r>
                        <w:instrText xml:space="preserve"> SEQ Figure \* ARABIC </w:instrText>
                      </w:r>
                      <w:r>
                        <w:fldChar w:fldCharType="separate"/>
                      </w:r>
                      <w:r w:rsidR="003D4A76">
                        <w:rPr>
                          <w:noProof/>
                        </w:rPr>
                        <w:t>1</w:t>
                      </w:r>
                      <w:r>
                        <w:fldChar w:fldCharType="end"/>
                      </w:r>
                      <w:r>
                        <w:t>, IST Classroom</w:t>
                      </w:r>
                    </w:p>
                  </w:txbxContent>
                </v:textbox>
                <w10:wrap type="square"/>
              </v:shape>
            </w:pict>
          </mc:Fallback>
        </mc:AlternateContent>
      </w:r>
      <w:r>
        <w:rPr>
          <w:noProof/>
        </w:rPr>
        <w:drawing>
          <wp:anchor distT="0" distB="0" distL="114300" distR="114300" simplePos="0" relativeHeight="251658242" behindDoc="0" locked="0" layoutInCell="1" allowOverlap="1" wp14:anchorId="5ED46D4E" wp14:editId="23F78E05">
            <wp:simplePos x="0" y="0"/>
            <wp:positionH relativeFrom="column">
              <wp:posOffset>2878455</wp:posOffset>
            </wp:positionH>
            <wp:positionV relativeFrom="paragraph">
              <wp:posOffset>73269</wp:posOffset>
            </wp:positionV>
            <wp:extent cx="2863215" cy="2731135"/>
            <wp:effectExtent l="0" t="0" r="0" b="0"/>
            <wp:wrapSquare wrapText="bothSides"/>
            <wp:docPr id="505544280" name="Picture 505544280" descr="A room with many tables and chai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44280" name="Picture 2" descr="A room with many tables and chai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3215" cy="2731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F2DACB" w14:textId="302A47CA" w:rsidR="00B57210" w:rsidRDefault="00B57210" w:rsidP="00471732"/>
    <w:p w14:paraId="45D4EEDA" w14:textId="5CD148E4" w:rsidR="00B57210" w:rsidRDefault="00B57210" w:rsidP="00471732"/>
    <w:p w14:paraId="5509A7A6" w14:textId="77777777" w:rsidR="00B57210" w:rsidRDefault="00B57210" w:rsidP="00471732"/>
    <w:p w14:paraId="1169F549" w14:textId="1606FCF7" w:rsidR="00B57210" w:rsidRDefault="00B57210" w:rsidP="00471732">
      <w:r>
        <w:rPr>
          <w:noProof/>
        </w:rPr>
        <mc:AlternateContent>
          <mc:Choice Requires="wps">
            <w:drawing>
              <wp:anchor distT="0" distB="0" distL="114300" distR="114300" simplePos="0" relativeHeight="251658241" behindDoc="0" locked="0" layoutInCell="1" allowOverlap="1" wp14:anchorId="0174EDE9" wp14:editId="67B37C5E">
                <wp:simplePos x="0" y="0"/>
                <wp:positionH relativeFrom="column">
                  <wp:posOffset>-117475</wp:posOffset>
                </wp:positionH>
                <wp:positionV relativeFrom="paragraph">
                  <wp:posOffset>154159</wp:posOffset>
                </wp:positionV>
                <wp:extent cx="2860040" cy="635"/>
                <wp:effectExtent l="0" t="0" r="0" b="0"/>
                <wp:wrapSquare wrapText="bothSides"/>
                <wp:docPr id="2138166480" name="Text Box 2138166480"/>
                <wp:cNvGraphicFramePr/>
                <a:graphic xmlns:a="http://schemas.openxmlformats.org/drawingml/2006/main">
                  <a:graphicData uri="http://schemas.microsoft.com/office/word/2010/wordprocessingShape">
                    <wps:wsp>
                      <wps:cNvSpPr txBox="1"/>
                      <wps:spPr>
                        <a:xfrm>
                          <a:off x="0" y="0"/>
                          <a:ext cx="2860040" cy="635"/>
                        </a:xfrm>
                        <a:prstGeom prst="rect">
                          <a:avLst/>
                        </a:prstGeom>
                        <a:solidFill>
                          <a:prstClr val="white"/>
                        </a:solidFill>
                        <a:ln>
                          <a:noFill/>
                        </a:ln>
                      </wps:spPr>
                      <wps:txbx>
                        <w:txbxContent>
                          <w:p w14:paraId="5177E87E" w14:textId="5AEB06B0" w:rsidR="001C33B3" w:rsidRPr="004D69E5" w:rsidRDefault="001C33B3" w:rsidP="001C33B3">
                            <w:pPr>
                              <w:pStyle w:val="Caption"/>
                              <w:rPr>
                                <w:noProof/>
                                <w:szCs w:val="24"/>
                              </w:rPr>
                            </w:pPr>
                            <w:r>
                              <w:t xml:space="preserve">Figure </w:t>
                            </w:r>
                            <w:r>
                              <w:fldChar w:fldCharType="begin"/>
                            </w:r>
                            <w:r>
                              <w:instrText xml:space="preserve"> SEQ Figure \* ARABIC </w:instrText>
                            </w:r>
                            <w:r>
                              <w:fldChar w:fldCharType="separate"/>
                            </w:r>
                            <w:r w:rsidR="003D4A76">
                              <w:rPr>
                                <w:noProof/>
                              </w:rPr>
                              <w:t>2</w:t>
                            </w:r>
                            <w:r>
                              <w:fldChar w:fldCharType="end"/>
                            </w:r>
                            <w:r>
                              <w:t>, Aula Managa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4EDE9" id="Text Box 2138166480" o:spid="_x0000_s1027" type="#_x0000_t202" style="position:absolute;left:0;text-align:left;margin-left:-9.25pt;margin-top:12.15pt;width:225.2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" stroked="f">
                <v:textbox style="mso-fit-shape-to-text:t" inset="0,0,0,0">
                  <w:txbxContent>
                    <w:p w14:paraId="5177E87E" w14:textId="5AEB06B0" w:rsidR="001C33B3" w:rsidRPr="004D69E5" w:rsidRDefault="001C33B3" w:rsidP="001C33B3">
                      <w:pPr>
                        <w:pStyle w:val="Caption"/>
                        <w:rPr>
                          <w:noProof/>
                          <w:szCs w:val="24"/>
                        </w:rPr>
                      </w:pPr>
                      <w:r>
                        <w:t xml:space="preserve">Figure </w:t>
                      </w:r>
                      <w:r>
                        <w:fldChar w:fldCharType="begin"/>
                      </w:r>
                      <w:r>
                        <w:instrText xml:space="preserve"> SEQ Figure \* ARABIC </w:instrText>
                      </w:r>
                      <w:r>
                        <w:fldChar w:fldCharType="separate"/>
                      </w:r>
                      <w:r w:rsidR="003D4A76">
                        <w:rPr>
                          <w:noProof/>
                        </w:rPr>
                        <w:t>2</w:t>
                      </w:r>
                      <w:r>
                        <w:fldChar w:fldCharType="end"/>
                      </w:r>
                      <w:r>
                        <w:t>, Aula Managa Room</w:t>
                      </w:r>
                    </w:p>
                  </w:txbxContent>
                </v:textbox>
                <w10:wrap type="square"/>
              </v:shape>
            </w:pict>
          </mc:Fallback>
        </mc:AlternateContent>
      </w:r>
    </w:p>
    <w:p w14:paraId="282A03FF" w14:textId="03C151C1" w:rsidR="00B57210" w:rsidRDefault="00B57210" w:rsidP="00471732"/>
    <w:p w14:paraId="5A0E92B3" w14:textId="323EDFED" w:rsidR="00B57210" w:rsidRDefault="00B57210" w:rsidP="00471732"/>
    <w:p w14:paraId="43821B7D" w14:textId="257EE3D3" w:rsidR="00B57210" w:rsidRDefault="00B57210" w:rsidP="00471732"/>
    <w:p w14:paraId="4FA2A9C8" w14:textId="51AADC0E" w:rsidR="00020EDA" w:rsidRPr="00020EDA" w:rsidRDefault="0020198A" w:rsidP="00020EDA">
      <w:pPr>
        <w:pStyle w:val="Heading2"/>
      </w:pPr>
      <w:r>
        <w:rPr>
          <w:rFonts w:ascii="Cambria" w:hAnsi="Cambria"/>
        </w:rPr>
        <w:t>4</w:t>
      </w:r>
      <w:r w:rsidR="00901DEF">
        <w:rPr>
          <w:rFonts w:ascii="Cambria" w:hAnsi="Cambria"/>
        </w:rPr>
        <w:t xml:space="preserve">.1 </w:t>
      </w:r>
      <w:r w:rsidR="00901DEF">
        <w:t>Final Product Testing</w:t>
      </w:r>
    </w:p>
    <w:p w14:paraId="7DBA3300" w14:textId="2950E264" w:rsidR="00901DEF" w:rsidRDefault="00901DEF" w:rsidP="00901DEF">
      <w:pPr>
        <w:pStyle w:val="Body"/>
        <w:jc w:val="both"/>
        <w:rPr>
          <w:rFonts w:ascii="Cambria" w:hAnsi="Cambria"/>
          <w:sz w:val="22"/>
        </w:rPr>
      </w:pPr>
    </w:p>
    <w:p w14:paraId="6B437F8F" w14:textId="29B2BA09" w:rsidR="007168C9" w:rsidRDefault="001C33B3" w:rsidP="003A1256">
      <w:r>
        <w:rPr>
          <w:noProof/>
        </w:rPr>
        <w:drawing>
          <wp:anchor distT="0" distB="0" distL="114300" distR="114300" simplePos="0" relativeHeight="251658240" behindDoc="0" locked="0" layoutInCell="1" allowOverlap="1" wp14:anchorId="41AE052C" wp14:editId="0613C1B5">
            <wp:simplePos x="0" y="0"/>
            <wp:positionH relativeFrom="column">
              <wp:posOffset>-117475</wp:posOffset>
            </wp:positionH>
            <wp:positionV relativeFrom="page">
              <wp:posOffset>972820</wp:posOffset>
            </wp:positionV>
            <wp:extent cx="2860040" cy="3813810"/>
            <wp:effectExtent l="0" t="0" r="0" b="0"/>
            <wp:wrapSquare wrapText="bothSides"/>
            <wp:docPr id="224115267" name="Picture 224115267" descr="A large building with stairs and chai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15267" name="Picture 1" descr="A large building with stairs and chairs&#10;&#10;Description automatically generated with medium confidence"/>
                    <pic:cNvPicPr/>
                  </pic:nvPicPr>
                  <pic:blipFill>
                    <a:blip r:embed="rId10"/>
                    <a:stretch>
                      <a:fillRect/>
                    </a:stretch>
                  </pic:blipFill>
                  <pic:spPr>
                    <a:xfrm>
                      <a:off x="0" y="0"/>
                      <a:ext cx="2860040" cy="3813810"/>
                    </a:xfrm>
                    <a:prstGeom prst="rect">
                      <a:avLst/>
                    </a:prstGeom>
                  </pic:spPr>
                </pic:pic>
              </a:graphicData>
            </a:graphic>
            <wp14:sizeRelH relativeFrom="margin">
              <wp14:pctWidth>0</wp14:pctWidth>
            </wp14:sizeRelH>
            <wp14:sizeRelV relativeFrom="margin">
              <wp14:pctHeight>0</wp14:pctHeight>
            </wp14:sizeRelV>
          </wp:anchor>
        </w:drawing>
      </w:r>
      <w:r w:rsidR="003A1256">
        <w:t xml:space="preserve">We tested our project by comparing the results of our program </w:t>
      </w:r>
      <w:r w:rsidR="00D17D75">
        <w:t>to other students working on this project</w:t>
      </w:r>
      <w:r w:rsidR="003A1256">
        <w:t>. This enabled us to see within what range our results were off from i</w:t>
      </w:r>
      <w:r w:rsidR="00D17D75">
        <w:t xml:space="preserve">t, and if they were off, we corrected our results to work closer to their results. This enabled us to see that we should all be getting close values, so if we are off from the average of everyone, then our results are skewed and our calculations needed to be re-evaluated. Furthermore, with the UI, we simply tested all possible inputs (using </w:t>
      </w:r>
      <w:r w:rsidR="002B127D">
        <w:t xml:space="preserve">other file types, ensuring that results posted in log are visible on UI), and ensured that our resources were properly cleaned up (opened files were closed, ect.). </w:t>
      </w:r>
    </w:p>
    <w:p w14:paraId="682BB1F8" w14:textId="74A7ED84" w:rsidR="002B127D" w:rsidRDefault="002B127D" w:rsidP="003A1256">
      <w:r>
        <w:t xml:space="preserve">Our program was able to properly calculate the RT60 and frequency values for input files. This went well due to us doing research on the topic to ensure that we were completing the correct calculations. The program was able to efficiently load the information created by the </w:t>
      </w:r>
      <w:r w:rsidR="00B33079">
        <w:t>calculators and</w:t>
      </w:r>
      <w:r>
        <w:t xml:space="preserve"> </w:t>
      </w:r>
      <w:r w:rsidR="00B33079">
        <w:t>meet all requirements.</w:t>
      </w:r>
    </w:p>
    <w:p w14:paraId="178174D5" w14:textId="36771C3C" w:rsidR="007168C9" w:rsidRDefault="0020198A" w:rsidP="0020198A">
      <w:pPr>
        <w:pStyle w:val="Heading1"/>
        <w:rPr>
          <w:rFonts w:ascii="Cambria" w:hAnsi="Cambria"/>
        </w:rPr>
      </w:pPr>
      <w:r>
        <w:rPr>
          <w:rFonts w:ascii="Cambria" w:hAnsi="Cambria"/>
        </w:rPr>
        <w:t>Section 5:</w:t>
      </w:r>
      <w:r w:rsidR="007168C9">
        <w:rPr>
          <w:rFonts w:ascii="Cambria" w:hAnsi="Cambria"/>
        </w:rPr>
        <w:t xml:space="preserve"> </w:t>
      </w:r>
      <w:r w:rsidR="007168C9">
        <w:t>Conclusions and Project Summary</w:t>
      </w:r>
    </w:p>
    <w:p w14:paraId="5C4CA991" w14:textId="69EA73EF" w:rsidR="00E54EDF" w:rsidRDefault="00E54EDF">
      <w:pPr>
        <w:pStyle w:val="Body"/>
        <w:jc w:val="both"/>
        <w:rPr>
          <w:rFonts w:ascii="Cambria" w:hAnsi="Cambria"/>
          <w:sz w:val="22"/>
        </w:rPr>
      </w:pPr>
      <w:r>
        <w:rPr>
          <w:rFonts w:ascii="Cambria" w:hAnsi="Cambria"/>
          <w:sz w:val="22"/>
        </w:rPr>
        <w:tab/>
      </w:r>
      <w:r w:rsidR="001D7691">
        <w:rPr>
          <w:rFonts w:ascii="Cambria" w:hAnsi="Cambria"/>
          <w:sz w:val="22"/>
        </w:rPr>
        <w:t xml:space="preserve">At the end of our trip, we were able to successfully create our program. Our SPIDAM program is able to properly determine the values for RT60, Low, Mid, and High range frequencies, and then compute the best voice intelligibility. </w:t>
      </w:r>
      <w:r w:rsidR="000F1813">
        <w:rPr>
          <w:rFonts w:ascii="Cambria" w:hAnsi="Cambria"/>
          <w:sz w:val="22"/>
        </w:rPr>
        <w:t xml:space="preserve">This all together has created a complete functional program that has many use cases. </w:t>
      </w:r>
    </w:p>
    <w:p w14:paraId="6120C32C" w14:textId="77777777" w:rsidR="00E54EDF" w:rsidRDefault="00E54EDF">
      <w:pPr>
        <w:pStyle w:val="Body"/>
        <w:jc w:val="both"/>
        <w:rPr>
          <w:rFonts w:ascii="Cambria" w:hAnsi="Cambria"/>
          <w:sz w:val="22"/>
        </w:rPr>
      </w:pPr>
    </w:p>
    <w:p w14:paraId="0BD8869C" w14:textId="2AE6FA45" w:rsidR="00901DEF" w:rsidRDefault="0020198A" w:rsidP="0020198A">
      <w:pPr>
        <w:pStyle w:val="Heading2"/>
        <w:rPr>
          <w:rFonts w:ascii="Cambria" w:hAnsi="Cambria"/>
        </w:rPr>
      </w:pPr>
      <w:r>
        <w:t>5</w:t>
      </w:r>
      <w:r w:rsidR="00901DEF">
        <w:t>.</w:t>
      </w:r>
      <w:r w:rsidR="008A5DE0">
        <w:t>1</w:t>
      </w:r>
      <w:r w:rsidR="00901DEF">
        <w:rPr>
          <w:rFonts w:ascii="Cambria" w:hAnsi="Cambria"/>
        </w:rPr>
        <w:t xml:space="preserve"> </w:t>
      </w:r>
      <w:r w:rsidR="001B5652">
        <w:t>Individual Contribution</w:t>
      </w:r>
      <w:r w:rsidR="0022693A">
        <w:t xml:space="preserve"> Table</w:t>
      </w:r>
    </w:p>
    <w:p w14:paraId="466F6D93" w14:textId="77777777" w:rsidR="002C0385" w:rsidRDefault="002C0385">
      <w:pPr>
        <w:pStyle w:val="Body"/>
        <w:jc w:val="both"/>
        <w:rPr>
          <w:rFonts w:ascii="Cambria" w:hAnsi="Cambria"/>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8"/>
        <w:gridCol w:w="4682"/>
      </w:tblGrid>
      <w:tr w:rsidR="007B78E6" w:rsidRPr="007C4035" w14:paraId="054F56D1" w14:textId="77777777" w:rsidTr="007C4035">
        <w:tc>
          <w:tcPr>
            <w:tcW w:w="4788" w:type="dxa"/>
            <w:shd w:val="clear" w:color="auto" w:fill="auto"/>
          </w:tcPr>
          <w:p w14:paraId="3BCB89D4" w14:textId="77777777" w:rsidR="007B78E6" w:rsidRPr="007C4035" w:rsidRDefault="007B78E6" w:rsidP="0020198A">
            <w:pPr>
              <w:pStyle w:val="Body"/>
              <w:jc w:val="center"/>
              <w:rPr>
                <w:rFonts w:ascii="Cambria" w:hAnsi="Cambria"/>
                <w:sz w:val="22"/>
              </w:rPr>
            </w:pPr>
            <w:r w:rsidRPr="007C4035">
              <w:rPr>
                <w:rFonts w:ascii="Cambria" w:hAnsi="Cambria"/>
                <w:sz w:val="22"/>
              </w:rPr>
              <w:t>Team Member</w:t>
            </w:r>
          </w:p>
        </w:tc>
        <w:tc>
          <w:tcPr>
            <w:tcW w:w="4788" w:type="dxa"/>
            <w:shd w:val="clear" w:color="auto" w:fill="auto"/>
          </w:tcPr>
          <w:p w14:paraId="0A73534D" w14:textId="75E4BB9B" w:rsidR="007B78E6" w:rsidRPr="007C4035" w:rsidRDefault="007B78E6" w:rsidP="0020198A">
            <w:pPr>
              <w:pStyle w:val="Body"/>
              <w:jc w:val="center"/>
              <w:rPr>
                <w:rFonts w:ascii="Cambria" w:hAnsi="Cambria"/>
                <w:sz w:val="22"/>
              </w:rPr>
            </w:pPr>
            <w:r w:rsidRPr="007C4035">
              <w:rPr>
                <w:rFonts w:ascii="Cambria" w:hAnsi="Cambria"/>
                <w:sz w:val="22"/>
              </w:rPr>
              <w:t>Contribution</w:t>
            </w:r>
          </w:p>
        </w:tc>
      </w:tr>
      <w:tr w:rsidR="007B78E6" w:rsidRPr="007C4035" w14:paraId="4DBC04F1" w14:textId="77777777" w:rsidTr="007C4035">
        <w:tc>
          <w:tcPr>
            <w:tcW w:w="4788" w:type="dxa"/>
            <w:shd w:val="clear" w:color="auto" w:fill="auto"/>
          </w:tcPr>
          <w:p w14:paraId="4FC238FC" w14:textId="3D488C78" w:rsidR="007B78E6" w:rsidRPr="007C4035" w:rsidRDefault="00B07489" w:rsidP="0020198A">
            <w:pPr>
              <w:pStyle w:val="Body"/>
              <w:jc w:val="center"/>
              <w:rPr>
                <w:rFonts w:ascii="Cambria" w:hAnsi="Cambria"/>
                <w:sz w:val="22"/>
              </w:rPr>
            </w:pPr>
            <w:r>
              <w:rPr>
                <w:rFonts w:ascii="Cambria" w:hAnsi="Cambria"/>
                <w:sz w:val="22"/>
              </w:rPr>
              <w:t>Zane Wolfe</w:t>
            </w:r>
          </w:p>
        </w:tc>
        <w:tc>
          <w:tcPr>
            <w:tcW w:w="4788" w:type="dxa"/>
            <w:shd w:val="clear" w:color="auto" w:fill="auto"/>
          </w:tcPr>
          <w:p w14:paraId="69110A10" w14:textId="2D16214A" w:rsidR="007B78E6" w:rsidRPr="007C4035" w:rsidRDefault="00B07489" w:rsidP="0020198A">
            <w:pPr>
              <w:pStyle w:val="Body"/>
              <w:jc w:val="center"/>
              <w:rPr>
                <w:rFonts w:ascii="Cambria" w:hAnsi="Cambria"/>
                <w:sz w:val="22"/>
              </w:rPr>
            </w:pPr>
            <w:r>
              <w:rPr>
                <w:rFonts w:ascii="Cambria" w:hAnsi="Cambria"/>
                <w:sz w:val="22"/>
              </w:rPr>
              <w:t>4</w:t>
            </w:r>
            <w:r w:rsidR="005F7A32">
              <w:rPr>
                <w:rFonts w:ascii="Cambria" w:hAnsi="Cambria"/>
                <w:sz w:val="22"/>
              </w:rPr>
              <w:t>0</w:t>
            </w:r>
            <w:r>
              <w:rPr>
                <w:rFonts w:ascii="Cambria" w:hAnsi="Cambria"/>
                <w:sz w:val="22"/>
              </w:rPr>
              <w:t>%</w:t>
            </w:r>
          </w:p>
        </w:tc>
      </w:tr>
      <w:tr w:rsidR="007B78E6" w:rsidRPr="007C4035" w14:paraId="052FAB5E" w14:textId="77777777" w:rsidTr="007C4035">
        <w:tc>
          <w:tcPr>
            <w:tcW w:w="4788" w:type="dxa"/>
            <w:shd w:val="clear" w:color="auto" w:fill="auto"/>
          </w:tcPr>
          <w:p w14:paraId="4116786D" w14:textId="365250A5" w:rsidR="007B78E6" w:rsidRPr="007C4035" w:rsidRDefault="00B07489" w:rsidP="0020198A">
            <w:pPr>
              <w:pStyle w:val="Body"/>
              <w:jc w:val="center"/>
              <w:rPr>
                <w:rFonts w:ascii="Cambria" w:hAnsi="Cambria"/>
                <w:sz w:val="22"/>
              </w:rPr>
            </w:pPr>
            <w:r>
              <w:rPr>
                <w:rFonts w:ascii="Cambria" w:hAnsi="Cambria"/>
                <w:sz w:val="22"/>
              </w:rPr>
              <w:t>Hollan Sellars</w:t>
            </w:r>
          </w:p>
        </w:tc>
        <w:tc>
          <w:tcPr>
            <w:tcW w:w="4788" w:type="dxa"/>
            <w:shd w:val="clear" w:color="auto" w:fill="auto"/>
          </w:tcPr>
          <w:p w14:paraId="1616D680" w14:textId="0CF87941" w:rsidR="007B78E6" w:rsidRPr="007C4035" w:rsidRDefault="00B07489" w:rsidP="0020198A">
            <w:pPr>
              <w:pStyle w:val="Body"/>
              <w:jc w:val="center"/>
              <w:rPr>
                <w:rFonts w:ascii="Cambria" w:hAnsi="Cambria"/>
                <w:sz w:val="22"/>
              </w:rPr>
            </w:pPr>
            <w:r>
              <w:rPr>
                <w:rFonts w:ascii="Cambria" w:hAnsi="Cambria"/>
                <w:sz w:val="22"/>
              </w:rPr>
              <w:t>4</w:t>
            </w:r>
            <w:r w:rsidR="005F7A32">
              <w:rPr>
                <w:rFonts w:ascii="Cambria" w:hAnsi="Cambria"/>
                <w:sz w:val="22"/>
              </w:rPr>
              <w:t>0</w:t>
            </w:r>
            <w:r>
              <w:rPr>
                <w:rFonts w:ascii="Cambria" w:hAnsi="Cambria"/>
                <w:sz w:val="22"/>
              </w:rPr>
              <w:t>%</w:t>
            </w:r>
          </w:p>
        </w:tc>
      </w:tr>
      <w:tr w:rsidR="007B78E6" w:rsidRPr="007C4035" w14:paraId="2D744A4E" w14:textId="77777777" w:rsidTr="007C4035">
        <w:tc>
          <w:tcPr>
            <w:tcW w:w="4788" w:type="dxa"/>
            <w:shd w:val="clear" w:color="auto" w:fill="auto"/>
          </w:tcPr>
          <w:p w14:paraId="10CDF7D6" w14:textId="6721E434" w:rsidR="007B78E6" w:rsidRPr="007C4035" w:rsidRDefault="00B07489" w:rsidP="0020198A">
            <w:pPr>
              <w:pStyle w:val="Body"/>
              <w:jc w:val="center"/>
              <w:rPr>
                <w:rFonts w:ascii="Cambria" w:hAnsi="Cambria"/>
                <w:sz w:val="22"/>
              </w:rPr>
            </w:pPr>
            <w:r>
              <w:rPr>
                <w:rFonts w:ascii="Cambria" w:hAnsi="Cambria"/>
                <w:sz w:val="22"/>
              </w:rPr>
              <w:t>Emilio Garcia</w:t>
            </w:r>
          </w:p>
        </w:tc>
        <w:tc>
          <w:tcPr>
            <w:tcW w:w="4788" w:type="dxa"/>
            <w:shd w:val="clear" w:color="auto" w:fill="auto"/>
          </w:tcPr>
          <w:p w14:paraId="48A9998B" w14:textId="5606AB76" w:rsidR="007B78E6" w:rsidRPr="007C4035" w:rsidRDefault="005F7A32" w:rsidP="0020198A">
            <w:pPr>
              <w:pStyle w:val="Body"/>
              <w:jc w:val="center"/>
              <w:rPr>
                <w:rFonts w:ascii="Cambria" w:hAnsi="Cambria"/>
                <w:sz w:val="22"/>
              </w:rPr>
            </w:pPr>
            <w:r>
              <w:rPr>
                <w:rFonts w:ascii="Cambria" w:hAnsi="Cambria"/>
                <w:sz w:val="22"/>
              </w:rPr>
              <w:t>20%</w:t>
            </w:r>
          </w:p>
        </w:tc>
      </w:tr>
    </w:tbl>
    <w:p w14:paraId="5692613A" w14:textId="77777777" w:rsidR="002C0385" w:rsidRDefault="002C0385">
      <w:pPr>
        <w:pStyle w:val="Body"/>
        <w:jc w:val="both"/>
        <w:rPr>
          <w:rFonts w:ascii="Cambria" w:hAnsi="Cambria"/>
          <w:sz w:val="22"/>
        </w:rPr>
      </w:pPr>
    </w:p>
    <w:p w14:paraId="48A8DF23" w14:textId="35E93354" w:rsidR="002C0385" w:rsidRDefault="0020198A" w:rsidP="0020198A">
      <w:pPr>
        <w:pStyle w:val="Heading2"/>
      </w:pPr>
      <w:r>
        <w:t>5</w:t>
      </w:r>
      <w:r w:rsidR="002C0385">
        <w:t>.</w:t>
      </w:r>
      <w:r w:rsidR="0022693A">
        <w:t>2</w:t>
      </w:r>
      <w:r w:rsidR="002C0385">
        <w:rPr>
          <w:rFonts w:ascii="Cambria" w:hAnsi="Cambria"/>
        </w:rPr>
        <w:t xml:space="preserve"> </w:t>
      </w:r>
      <w:r w:rsidR="0022693A">
        <w:t>Individual contribution</w:t>
      </w:r>
      <w:r w:rsidR="002C0385">
        <w:t xml:space="preserve"> Report</w:t>
      </w:r>
      <w:r w:rsidR="0022693A">
        <w:t>s</w:t>
      </w:r>
    </w:p>
    <w:p w14:paraId="386758B2" w14:textId="4A12639A" w:rsidR="00867D8D" w:rsidRDefault="000F1813" w:rsidP="000F1813">
      <w:r>
        <w:t xml:space="preserve">Zane Wolfe </w:t>
      </w:r>
      <w:r w:rsidR="005D0761">
        <w:t>oversaw</w:t>
      </w:r>
      <w:r>
        <w:t xml:space="preserve"> the data analysis. Having the best understanding of</w:t>
      </w:r>
      <w:r w:rsidR="005D0761">
        <w:t xml:space="preserve"> audio, he wrote the code to calculate the values from the audio files. </w:t>
      </w:r>
      <w:r w:rsidR="009C2352">
        <w:t xml:space="preserve">Once he had calculated the values, he wrote the code to output it all into graphs to be rendered on the UI and worked with the UI’s construction. To add </w:t>
      </w:r>
      <w:r w:rsidR="00F65677">
        <w:t>to</w:t>
      </w:r>
      <w:r w:rsidR="009C2352">
        <w:t xml:space="preserve"> this, he was tasked with splitting the basic UI into the MVC pattern.</w:t>
      </w:r>
    </w:p>
    <w:p w14:paraId="0C3C0D7C" w14:textId="2D5917AF" w:rsidR="009C2352" w:rsidRDefault="009C2352" w:rsidP="000F1813">
      <w:r>
        <w:t xml:space="preserve">Hollan Sellars was tasked with managing the backend tools, such as logger and configuration, as well as overseeing the UI’s design and layout. He took the information that Zane’s calculations </w:t>
      </w:r>
      <w:r w:rsidR="00F65677">
        <w:t>provided and</w:t>
      </w:r>
      <w:r>
        <w:t xml:space="preserve"> constructed the UI to take in and display this information to the user. Additionally, he wrote the base code that would read and clean files. </w:t>
      </w:r>
    </w:p>
    <w:p w14:paraId="3BBF03DD" w14:textId="751D0DA3" w:rsidR="009C2352" w:rsidRPr="00867D8D" w:rsidRDefault="009C2352" w:rsidP="000F1813">
      <w:r>
        <w:t xml:space="preserve">Emilio Garcia was mainly tasked with constructing the base UI, and then testing the program. </w:t>
      </w:r>
      <w:r w:rsidR="00F65677">
        <w:t xml:space="preserve">With the basic UI, </w:t>
      </w:r>
      <w:r w:rsidR="00445DD2">
        <w:t>he made the layout for the first image, title, and information grid. This was later put into use when Zane split the UI into the MVC pattern</w:t>
      </w:r>
      <w:r w:rsidR="001B5280">
        <w:t xml:space="preserve">. </w:t>
      </w:r>
      <w:r w:rsidR="00005ED6">
        <w:t>Later</w:t>
      </w:r>
      <w:r w:rsidR="001B5280">
        <w:t xml:space="preserve"> in the development, he worked to quality control the program and ensure that it works properly, as well as giving the proper results.</w:t>
      </w:r>
    </w:p>
    <w:p w14:paraId="4D1B4A02" w14:textId="77777777" w:rsidR="0022693A" w:rsidRDefault="0022693A" w:rsidP="002C0385">
      <w:pPr>
        <w:pStyle w:val="Body"/>
        <w:jc w:val="both"/>
        <w:rPr>
          <w:rFonts w:ascii="Cambria" w:hAnsi="Cambria"/>
          <w:sz w:val="22"/>
        </w:rPr>
      </w:pPr>
    </w:p>
    <w:p w14:paraId="2AF30F50" w14:textId="43F2042A" w:rsidR="0022693A" w:rsidRDefault="0020198A" w:rsidP="0020198A">
      <w:pPr>
        <w:pStyle w:val="Heading2"/>
        <w:rPr>
          <w:rFonts w:ascii="Cambria" w:hAnsi="Cambria"/>
        </w:rPr>
      </w:pPr>
      <w:r>
        <w:t>5</w:t>
      </w:r>
      <w:r w:rsidR="0022693A">
        <w:t>.3</w:t>
      </w:r>
      <w:r w:rsidR="0022693A">
        <w:rPr>
          <w:rFonts w:ascii="Cambria" w:hAnsi="Cambria"/>
        </w:rPr>
        <w:t xml:space="preserve"> Individual </w:t>
      </w:r>
      <w:r w:rsidR="0022693A">
        <w:t>Reflection Reports</w:t>
      </w:r>
    </w:p>
    <w:p w14:paraId="405C5B70" w14:textId="6B652C15" w:rsidR="002C0385" w:rsidRDefault="001B5280" w:rsidP="001B5280">
      <w:pPr>
        <w:pStyle w:val="Heading31"/>
      </w:pPr>
      <w:r>
        <w:t>Hollan</w:t>
      </w:r>
    </w:p>
    <w:p w14:paraId="2DE0F536" w14:textId="1A2C1F89" w:rsidR="001B5280" w:rsidRDefault="00010C57" w:rsidP="00B3604E">
      <w:r>
        <w:t xml:space="preserve">At the end of this project, I was able to wrap up </w:t>
      </w:r>
      <w:r w:rsidR="00005ED6">
        <w:t>my understanding</w:t>
      </w:r>
      <w:r>
        <w:t xml:space="preserve"> of common python libraries and working with UI. In the modern world, Python is used extensively as a tool to create more complex things, as it can be easily run and </w:t>
      </w:r>
      <w:r w:rsidR="00DF69D9">
        <w:t>debugged. This is useful when you are trying to work on projects without investing tons of time into the basis of the program. Furthermore, the rich library of modules provided by other developers means that there are many tools already available to do what you want.</w:t>
      </w:r>
    </w:p>
    <w:p w14:paraId="297CDA01" w14:textId="43AEDCCE" w:rsidR="00DF69D9" w:rsidRDefault="003251BD" w:rsidP="00B3604E">
      <w:r>
        <w:t xml:space="preserve">Additionally, </w:t>
      </w:r>
      <w:r w:rsidR="00A469CB">
        <w:t xml:space="preserve">I learned how to work with MVC design pattern. This pattern is prevalent in any programming language using a UI, as it allows for separation of the individual parts of the UI, making it easier to update and manage. Furthermore, this design pattern allows you to create more complex UI without adding many extra parts; simplifying the process. </w:t>
      </w:r>
      <w:r w:rsidR="00B178BF">
        <w:t xml:space="preserve">I can use these design principles to work with many other programs. </w:t>
      </w:r>
    </w:p>
    <w:p w14:paraId="6D7CB405" w14:textId="43DD9C6D" w:rsidR="4BE477F7" w:rsidRDefault="001B5280" w:rsidP="5944C981">
      <w:pPr>
        <w:pStyle w:val="Heading31"/>
      </w:pPr>
      <w:r>
        <w:t>Zane</w:t>
      </w:r>
    </w:p>
    <w:p w14:paraId="65DCB336" w14:textId="6D94DBAB" w:rsidR="45A395B6" w:rsidRDefault="5EEB4D56" w:rsidP="45A395B6">
      <w:pPr>
        <w:rPr>
          <w:rFonts w:eastAsia="Cambria" w:cs="Cambria"/>
          <w:szCs w:val="22"/>
        </w:rPr>
      </w:pPr>
      <w:r w:rsidRPr="5EEB4D56">
        <w:rPr>
          <w:rFonts w:eastAsia="Cambria" w:cs="Cambria"/>
          <w:szCs w:val="22"/>
        </w:rPr>
        <w:t>I learned</w:t>
      </w:r>
      <w:r w:rsidR="45A395B6" w:rsidRPr="45A395B6">
        <w:rPr>
          <w:rFonts w:eastAsia="Cambria" w:cs="Cambria"/>
          <w:szCs w:val="22"/>
        </w:rPr>
        <w:t xml:space="preserve"> I gained </w:t>
      </w:r>
      <w:r w:rsidR="4BE477F7" w:rsidRPr="4BE477F7">
        <w:rPr>
          <w:rFonts w:eastAsia="Cambria" w:cs="Cambria"/>
          <w:szCs w:val="22"/>
        </w:rPr>
        <w:t>an</w:t>
      </w:r>
      <w:r w:rsidR="45A395B6" w:rsidRPr="45A395B6">
        <w:rPr>
          <w:rFonts w:eastAsia="Cambria" w:cs="Cambria"/>
          <w:szCs w:val="22"/>
        </w:rPr>
        <w:t xml:space="preserve"> understanding of sound file encoding and calculations. </w:t>
      </w:r>
      <w:r w:rsidR="4BE477F7" w:rsidRPr="4BE477F7">
        <w:rPr>
          <w:rFonts w:eastAsia="Cambria" w:cs="Cambria"/>
          <w:szCs w:val="22"/>
        </w:rPr>
        <w:t>During this project, I learned how to convert</w:t>
      </w:r>
      <w:r w:rsidR="45A395B6" w:rsidRPr="45A395B6">
        <w:rPr>
          <w:rFonts w:eastAsia="Cambria" w:cs="Cambria"/>
          <w:szCs w:val="22"/>
        </w:rPr>
        <w:t xml:space="preserve"> any file into a .wav format</w:t>
      </w:r>
      <w:r w:rsidR="4BE477F7" w:rsidRPr="4BE477F7">
        <w:rPr>
          <w:rFonts w:eastAsia="Cambria" w:cs="Cambria"/>
          <w:szCs w:val="22"/>
        </w:rPr>
        <w:t>. I also learned</w:t>
      </w:r>
      <w:r w:rsidR="45A395B6" w:rsidRPr="45A395B6">
        <w:rPr>
          <w:rFonts w:eastAsia="Cambria" w:cs="Cambria"/>
          <w:szCs w:val="22"/>
        </w:rPr>
        <w:t xml:space="preserve"> the mechanics of reverberation and the calculation of rt60 using .wav file data. Furthermore, I </w:t>
      </w:r>
      <w:r w:rsidR="4BE477F7" w:rsidRPr="4BE477F7">
        <w:rPr>
          <w:rFonts w:eastAsia="Cambria" w:cs="Cambria"/>
          <w:szCs w:val="22"/>
        </w:rPr>
        <w:t>learned how to use</w:t>
      </w:r>
      <w:r w:rsidR="45A395B6" w:rsidRPr="45A395B6">
        <w:rPr>
          <w:rFonts w:eastAsia="Cambria" w:cs="Cambria"/>
          <w:szCs w:val="22"/>
        </w:rPr>
        <w:t xml:space="preserve"> MVC design effectively.</w:t>
      </w:r>
    </w:p>
    <w:p w14:paraId="3F539878" w14:textId="79A9EB2F" w:rsidR="45A395B6" w:rsidRDefault="45A395B6" w:rsidP="2BEAE5C4">
      <w:pPr>
        <w:rPr>
          <w:rFonts w:eastAsia="Cambria" w:cs="Cambria"/>
          <w:szCs w:val="22"/>
        </w:rPr>
      </w:pPr>
      <w:r w:rsidRPr="45A395B6">
        <w:rPr>
          <w:rFonts w:eastAsia="Cambria" w:cs="Cambria"/>
          <w:szCs w:val="22"/>
        </w:rPr>
        <w:t>Additionally, I explored the utilization of pydub for in-depth analysis of .wav data</w:t>
      </w:r>
      <w:r w:rsidR="4BE477F7" w:rsidRPr="4BE477F7">
        <w:rPr>
          <w:rFonts w:eastAsia="Cambria" w:cs="Cambria"/>
          <w:szCs w:val="22"/>
        </w:rPr>
        <w:t>. I also learned how to effectively use</w:t>
      </w:r>
      <w:r w:rsidRPr="45A395B6">
        <w:rPr>
          <w:rFonts w:eastAsia="Cambria" w:cs="Cambria"/>
          <w:szCs w:val="22"/>
        </w:rPr>
        <w:t xml:space="preserve"> a scrum board to efficiently organize and oversee the tasks crucial to completing the project.</w:t>
      </w:r>
      <w:r w:rsidR="4BE477F7" w:rsidRPr="4BE477F7">
        <w:rPr>
          <w:rFonts w:eastAsia="Cambria" w:cs="Cambria"/>
          <w:szCs w:val="22"/>
        </w:rPr>
        <w:t xml:space="preserve"> Lastly, I learned how to create a dynamic UI using tkinter. </w:t>
      </w:r>
      <w:r w:rsidR="5F522376" w:rsidRPr="5F522376">
        <w:rPr>
          <w:rFonts w:eastAsia="Cambria" w:cs="Cambria"/>
          <w:szCs w:val="22"/>
        </w:rPr>
        <w:t xml:space="preserve">As well as </w:t>
      </w:r>
      <w:r w:rsidR="53776F48" w:rsidRPr="53776F48">
        <w:rPr>
          <w:rFonts w:eastAsia="Cambria" w:cs="Cambria"/>
          <w:szCs w:val="22"/>
        </w:rPr>
        <w:t xml:space="preserve">how to </w:t>
      </w:r>
      <w:r w:rsidR="65A27B21" w:rsidRPr="65A27B21">
        <w:rPr>
          <w:rFonts w:eastAsia="Cambria" w:cs="Cambria"/>
          <w:szCs w:val="22"/>
        </w:rPr>
        <w:t xml:space="preserve">use a </w:t>
      </w:r>
      <w:r w:rsidR="7816DDA4" w:rsidRPr="7816DDA4">
        <w:rPr>
          <w:rFonts w:eastAsia="Cambria" w:cs="Cambria"/>
          <w:szCs w:val="22"/>
        </w:rPr>
        <w:t>cfg</w:t>
      </w:r>
      <w:r w:rsidR="65A27B21" w:rsidRPr="65A27B21">
        <w:rPr>
          <w:rFonts w:eastAsia="Cambria" w:cs="Cambria"/>
          <w:szCs w:val="22"/>
        </w:rPr>
        <w:t xml:space="preserve"> </w:t>
      </w:r>
      <w:r w:rsidR="6630C8BA" w:rsidRPr="6630C8BA">
        <w:rPr>
          <w:rFonts w:eastAsia="Cambria" w:cs="Cambria"/>
          <w:szCs w:val="22"/>
        </w:rPr>
        <w:t xml:space="preserve">file </w:t>
      </w:r>
      <w:r w:rsidR="4396CD03" w:rsidRPr="4396CD03">
        <w:rPr>
          <w:rFonts w:eastAsia="Cambria" w:cs="Cambria"/>
          <w:szCs w:val="22"/>
        </w:rPr>
        <w:t xml:space="preserve">to </w:t>
      </w:r>
      <w:r w:rsidR="7816DDA4" w:rsidRPr="7816DDA4">
        <w:rPr>
          <w:rFonts w:eastAsia="Cambria" w:cs="Cambria"/>
          <w:szCs w:val="22"/>
        </w:rPr>
        <w:t xml:space="preserve">setup </w:t>
      </w:r>
      <w:r w:rsidR="49564664" w:rsidRPr="49564664">
        <w:rPr>
          <w:rFonts w:eastAsia="Cambria" w:cs="Cambria"/>
          <w:szCs w:val="22"/>
        </w:rPr>
        <w:t>a config.</w:t>
      </w:r>
    </w:p>
    <w:p w14:paraId="7D5FC37A" w14:textId="53561C27" w:rsidR="45A395B6" w:rsidRDefault="45A395B6" w:rsidP="45A395B6"/>
    <w:p w14:paraId="7631580D" w14:textId="77777777" w:rsidR="009A7963" w:rsidRDefault="3F0B7AC3" w:rsidP="3F0B7AC3">
      <w:pPr>
        <w:pStyle w:val="Heading31"/>
      </w:pPr>
      <w:r>
        <w:t>Emilio-</w:t>
      </w:r>
    </w:p>
    <w:p w14:paraId="14F5DCCF" w14:textId="72657718" w:rsidR="00B3604E" w:rsidRPr="00B3604E" w:rsidRDefault="009A7963" w:rsidP="009A7963">
      <w:pPr>
        <w:rPr>
          <w:b/>
        </w:rPr>
      </w:pPr>
      <w:r>
        <w:t>Overall,</w:t>
      </w:r>
      <w:r w:rsidR="3F0B7AC3">
        <w:t xml:space="preserve"> this project taught me many things not just regarding the importance of programing but actual skills I need to improve on. When it comes to programming it taught me how to properly structure a </w:t>
      </w:r>
      <w:r>
        <w:t>GUI</w:t>
      </w:r>
      <w:r w:rsidR="3F0B7AC3">
        <w:t xml:space="preserve"> and implement certain aspects of functions from other code into that </w:t>
      </w:r>
      <w:r w:rsidR="00A92053">
        <w:t xml:space="preserve">GUI </w:t>
      </w:r>
      <w:r w:rsidR="3F0B7AC3">
        <w:t xml:space="preserve">so they can interact with each other and work. Also, when working with a gui and trying to get images to display properly, it showed me how important it is to format a gui so all that needs to be displayed is displayed correctly. It also showed me the importance of cleaning a file because it could lead to problems when trying to work with a file. </w:t>
      </w:r>
    </w:p>
    <w:p w14:paraId="25B3A5B6" w14:textId="19475211" w:rsidR="00B3604E" w:rsidRDefault="3F0B7AC3" w:rsidP="3F0B7AC3">
      <w:r>
        <w:t>This project also taught me I need to work on my communication skills when working with a team. During this project I felt I did not communicate with my team enough and was eventually left behind leading to my minimal contribution to the project. This project also taught me I need to be more forward when collaborating with others because during the project I felt like I couldn’t do anything because I was afraid, I would mess the other’s work up and would cause everything to not work.</w:t>
      </w:r>
    </w:p>
    <w:sectPr w:rsidR="00B3604E" w:rsidSect="007406F4">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864" w:gutter="0"/>
      <w:pgNumType w:chapStyle="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9C9EE3" w14:textId="77777777" w:rsidR="006453BC" w:rsidRDefault="006453BC">
      <w:r>
        <w:separator/>
      </w:r>
    </w:p>
  </w:endnote>
  <w:endnote w:type="continuationSeparator" w:id="0">
    <w:p w14:paraId="0B5613B3" w14:textId="77777777" w:rsidR="006453BC" w:rsidRDefault="006453BC">
      <w:r>
        <w:continuationSeparator/>
      </w:r>
    </w:p>
  </w:endnote>
  <w:endnote w:type="continuationNotice" w:id="1">
    <w:p w14:paraId="774C1067" w14:textId="77777777" w:rsidR="00A87072" w:rsidRDefault="00A870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ヒラギノ角ゴ Pro W3">
    <w:altName w:val="Yu Gothic"/>
    <w:charset w:val="80"/>
    <w:family w:val="swiss"/>
    <w:pitch w:val="variable"/>
    <w:sig w:usb0="E00002FF" w:usb1="7AC7FFFF" w:usb2="00000012" w:usb3="00000000" w:csb0="0002000D" w:csb1="00000000"/>
  </w:font>
  <w:font w:name="Calibri">
    <w:panose1 w:val="020F0502020204030204"/>
    <w:charset w:val="00"/>
    <w:family w:val="swiss"/>
    <w:pitch w:val="variable"/>
    <w:sig w:usb0="E4002EFF" w:usb1="C000247B" w:usb2="00000009" w:usb3="00000000" w:csb0="000001FF" w:csb1="00000000"/>
  </w:font>
  <w:font w:name="Cambria Bold">
    <w:altName w:val="Cambria"/>
    <w:panose1 w:val="02040803050406030204"/>
    <w:charset w:val="00"/>
    <w:family w:val="auto"/>
    <w:pitch w:val="variable"/>
    <w:sig w:usb0="E00002FF" w:usb1="4000045F" w:usb2="00000000" w:usb3="00000000" w:csb0="0000019F" w:csb1="00000000"/>
  </w:font>
  <w:font w:name="Cambria Italic">
    <w:altName w:val="Cambria"/>
    <w:panose1 w:val="020405030504060A0204"/>
    <w:charset w:val="00"/>
    <w:family w:val="auto"/>
    <w:pitch w:val="variable"/>
    <w:sig w:usb0="E00002FF" w:usb1="4000045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EF639" w14:textId="77777777" w:rsidR="007168C9" w:rsidRDefault="007168C9">
    <w:pPr>
      <w:pStyle w:val="HeaderFooter"/>
      <w:jc w:val="center"/>
      <w:rPr>
        <w:rFonts w:ascii="Times New Roman" w:eastAsia="Times New Roman" w:hAnsi="Times New Roman"/>
        <w:color w:val="auto"/>
        <w:lang w:bidi="x-none"/>
      </w:rPr>
    </w:pPr>
    <w:r>
      <w:rPr>
        <w:rFonts w:ascii="Cambria" w:hAnsi="Cambria"/>
        <w:sz w:val="22"/>
      </w:rPr>
      <w:fldChar w:fldCharType="begin"/>
    </w:r>
    <w:r>
      <w:rPr>
        <w:rFonts w:ascii="Cambria" w:hAnsi="Cambria"/>
        <w:sz w:val="22"/>
      </w:rPr>
      <w:instrText xml:space="preserve"> PAGE </w:instrText>
    </w:r>
    <w:r>
      <w:rPr>
        <w:rFonts w:ascii="Cambria" w:hAnsi="Cambria"/>
        <w:sz w:val="22"/>
      </w:rPr>
      <w:fldChar w:fldCharType="separate"/>
    </w:r>
    <w:r>
      <w:rPr>
        <w:rFonts w:ascii="Cambria" w:hAnsi="Cambria"/>
        <w:sz w:val="22"/>
      </w:rPr>
      <w:t>11</w:t>
    </w:r>
    <w:r>
      <w:rPr>
        <w:rFonts w:ascii="Cambria" w:hAnsi="Cambria"/>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313D6" w14:textId="77777777" w:rsidR="007168C9" w:rsidRDefault="007168C9">
    <w:pPr>
      <w:pStyle w:val="HeaderFooter"/>
      <w:jc w:val="center"/>
      <w:rPr>
        <w:rFonts w:ascii="Times New Roman" w:eastAsia="Times New Roman" w:hAnsi="Times New Roman"/>
        <w:color w:val="auto"/>
        <w:lang w:bidi="x-none"/>
      </w:rPr>
    </w:pPr>
    <w:r>
      <w:rPr>
        <w:rFonts w:ascii="Cambria" w:hAnsi="Cambria"/>
        <w:sz w:val="22"/>
      </w:rPr>
      <w:fldChar w:fldCharType="begin"/>
    </w:r>
    <w:r>
      <w:rPr>
        <w:rFonts w:ascii="Cambria" w:hAnsi="Cambria"/>
        <w:sz w:val="22"/>
      </w:rPr>
      <w:instrText xml:space="preserve"> PAGE </w:instrText>
    </w:r>
    <w:r>
      <w:rPr>
        <w:rFonts w:ascii="Cambria" w:hAnsi="Cambria"/>
        <w:sz w:val="22"/>
      </w:rPr>
      <w:fldChar w:fldCharType="separate"/>
    </w:r>
    <w:r>
      <w:rPr>
        <w:rFonts w:ascii="Cambria" w:hAnsi="Cambria"/>
        <w:sz w:val="22"/>
      </w:rPr>
      <w:t>11</w:t>
    </w:r>
    <w:r>
      <w:rPr>
        <w:rFonts w:ascii="Cambria" w:hAnsi="Cambria"/>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420477" w14:textId="77777777" w:rsidR="007168C9" w:rsidRDefault="007168C9">
    <w:pPr>
      <w:pStyle w:val="HeaderFooter"/>
      <w:jc w:val="center"/>
      <w:rPr>
        <w:rFonts w:ascii="Times New Roman" w:eastAsia="Times New Roman" w:hAnsi="Times New Roman"/>
        <w:color w:val="auto"/>
        <w:lang w:bidi="x-none"/>
      </w:rPr>
    </w:pPr>
    <w:r>
      <w:rPr>
        <w:rFonts w:ascii="Cambria" w:hAnsi="Cambria"/>
        <w:sz w:val="18"/>
      </w:rPr>
      <w:fldChar w:fldCharType="begin"/>
    </w:r>
    <w:r>
      <w:rPr>
        <w:rFonts w:ascii="Cambria" w:hAnsi="Cambria"/>
        <w:sz w:val="18"/>
      </w:rPr>
      <w:instrText xml:space="preserve"> PAGE </w:instrText>
    </w:r>
    <w:r>
      <w:rPr>
        <w:rFonts w:ascii="Cambria" w:hAnsi="Cambria"/>
        <w:sz w:val="18"/>
      </w:rPr>
      <w:fldChar w:fldCharType="separate"/>
    </w:r>
    <w:r w:rsidR="00C2460D">
      <w:rPr>
        <w:rFonts w:ascii="Cambria" w:hAnsi="Cambria"/>
        <w:noProof/>
        <w:sz w:val="18"/>
      </w:rPr>
      <w:t>9</w:t>
    </w:r>
    <w:r>
      <w:rPr>
        <w:rFonts w:ascii="Cambria" w:hAnsi="Cambria"/>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96151F" w14:textId="77777777" w:rsidR="006453BC" w:rsidRDefault="006453BC">
      <w:r>
        <w:separator/>
      </w:r>
    </w:p>
  </w:footnote>
  <w:footnote w:type="continuationSeparator" w:id="0">
    <w:p w14:paraId="4832A4E2" w14:textId="77777777" w:rsidR="006453BC" w:rsidRDefault="006453BC">
      <w:r>
        <w:continuationSeparator/>
      </w:r>
    </w:p>
  </w:footnote>
  <w:footnote w:type="continuationNotice" w:id="1">
    <w:p w14:paraId="584158B2" w14:textId="77777777" w:rsidR="00A87072" w:rsidRDefault="00A870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39FAD" w14:textId="77777777" w:rsidR="007168C9" w:rsidRDefault="007168C9">
    <w:pPr>
      <w:pStyle w:val="HeaderFooter"/>
      <w:rPr>
        <w:rFonts w:ascii="Times New Roman" w:eastAsia="Times New Roman" w:hAnsi="Times New Roman"/>
        <w:color w:val="auto"/>
        <w:lang w:bidi="x-none"/>
      </w:rPr>
    </w:pPr>
    <w:r>
      <w:rPr>
        <w:rFonts w:ascii="Cambria" w:hAnsi="Cambria"/>
        <w:sz w:val="22"/>
      </w:rPr>
      <w:t>Team Name</w:t>
    </w:r>
    <w:r>
      <w:rPr>
        <w:rFonts w:ascii="Cambria" w:hAnsi="Cambria"/>
        <w:sz w:val="22"/>
      </w:rPr>
      <w:tab/>
      <w:t>ME 497 - Final Report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2DBD0" w14:textId="68445AA0" w:rsidR="007406F4" w:rsidRDefault="007406F4" w:rsidP="0049585A">
    <w:pPr>
      <w:pStyle w:val="Body"/>
      <w:jc w:val="right"/>
      <w:rPr>
        <w:rFonts w:ascii="Cambria" w:hAnsi="Cambria"/>
        <w:sz w:val="22"/>
      </w:rPr>
    </w:pPr>
    <w:r>
      <w:rPr>
        <w:rFonts w:ascii="Cambria" w:hAnsi="Cambria"/>
        <w:sz w:val="22"/>
      </w:rPr>
      <w:t>Triskaidekaphobia</w:t>
    </w:r>
    <w:r w:rsidR="0049585A">
      <w:rPr>
        <w:rFonts w:ascii="Cambria" w:hAnsi="Cambria"/>
        <w:sz w:val="22"/>
      </w:rPr>
      <w:tab/>
    </w:r>
    <w:r w:rsidR="0049585A">
      <w:rPr>
        <w:rFonts w:ascii="Cambria" w:hAnsi="Cambria"/>
        <w:sz w:val="22"/>
      </w:rPr>
      <w:tab/>
    </w:r>
    <w:r w:rsidR="0049585A">
      <w:rPr>
        <w:rFonts w:ascii="Cambria" w:hAnsi="Cambria"/>
        <w:sz w:val="22"/>
      </w:rPr>
      <w:tab/>
    </w:r>
    <w:r w:rsidR="0049585A">
      <w:rPr>
        <w:rFonts w:ascii="Cambria" w:hAnsi="Cambria"/>
        <w:sz w:val="22"/>
      </w:rPr>
      <w:tab/>
    </w:r>
    <w:r w:rsidR="0049585A">
      <w:rPr>
        <w:rFonts w:ascii="Cambria" w:hAnsi="Cambria"/>
        <w:sz w:val="22"/>
      </w:rPr>
      <w:tab/>
    </w:r>
    <w:r w:rsidR="0049585A">
      <w:rPr>
        <w:rFonts w:ascii="Cambria" w:hAnsi="Cambria"/>
        <w:sz w:val="22"/>
      </w:rPr>
      <w:tab/>
    </w:r>
    <w:r w:rsidR="0049585A">
      <w:rPr>
        <w:rFonts w:ascii="Cambria" w:hAnsi="Cambria"/>
        <w:sz w:val="22"/>
      </w:rPr>
      <w:tab/>
      <w:t>SPIDAM – CPS&amp;S Final Report</w:t>
    </w:r>
  </w:p>
  <w:p w14:paraId="2B85AE43" w14:textId="77777777" w:rsidR="002C0385" w:rsidRPr="006B5028" w:rsidRDefault="002C0385" w:rsidP="007406F4">
    <w:pPr>
      <w:pStyle w:val="Header"/>
      <w:ind w:firstLine="0"/>
    </w:pPr>
  </w:p>
  <w:p w14:paraId="427B1AB4" w14:textId="77777777" w:rsidR="007168C9" w:rsidRPr="002C0385" w:rsidRDefault="007168C9" w:rsidP="002C0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537D2" w14:textId="77777777" w:rsidR="00F82E9C" w:rsidRDefault="00F82E9C" w:rsidP="00F82E9C">
    <w:pPr>
      <w:pStyle w:val="HeaderFooter"/>
      <w:rPr>
        <w:rFonts w:ascii="Times New Roman" w:eastAsia="Times New Roman" w:hAnsi="Times New Roman"/>
        <w:color w:val="auto"/>
        <w:lang w:bidi="x-none"/>
      </w:rPr>
    </w:pPr>
    <w:r>
      <w:rPr>
        <w:rFonts w:ascii="Cambria" w:hAnsi="Cambria"/>
        <w:sz w:val="22"/>
      </w:rPr>
      <w:t>Team Name</w:t>
    </w:r>
    <w:r>
      <w:rPr>
        <w:rFonts w:ascii="Cambria" w:hAnsi="Cambria"/>
        <w:sz w:val="22"/>
      </w:rPr>
      <w:tab/>
      <w:t>EML 4501C - Alpha Report</w:t>
    </w:r>
  </w:p>
  <w:p w14:paraId="4D8B3FA4" w14:textId="77777777" w:rsidR="007168C9" w:rsidRPr="00F82E9C" w:rsidRDefault="007168C9" w:rsidP="00F82E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894EE873"/>
    <w:lvl w:ilvl="0">
      <w:start w:val="1"/>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1" w15:restartNumberingAfterBreak="0">
    <w:nsid w:val="00000002"/>
    <w:multiLevelType w:val="multilevel"/>
    <w:tmpl w:val="894EE874"/>
    <w:lvl w:ilvl="0">
      <w:start w:val="2"/>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2" w15:restartNumberingAfterBreak="0">
    <w:nsid w:val="00000003"/>
    <w:multiLevelType w:val="multilevel"/>
    <w:tmpl w:val="894EE875"/>
    <w:lvl w:ilvl="0">
      <w:start w:val="4"/>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3" w15:restartNumberingAfterBreak="0">
    <w:nsid w:val="00000004"/>
    <w:multiLevelType w:val="multilevel"/>
    <w:tmpl w:val="894EE876"/>
    <w:lvl w:ilvl="0">
      <w:start w:val="5"/>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4" w15:restartNumberingAfterBreak="0">
    <w:nsid w:val="00000005"/>
    <w:multiLevelType w:val="multilevel"/>
    <w:tmpl w:val="894EE877"/>
    <w:lvl w:ilvl="0">
      <w:start w:val="6"/>
      <w:numFmt w:val="decimal"/>
      <w:isLgl/>
      <w:lvlText w:val="%1."/>
      <w:lvlJc w:val="left"/>
      <w:pPr>
        <w:tabs>
          <w:tab w:val="num" w:pos="240"/>
        </w:tabs>
        <w:ind w:left="240" w:firstLine="0"/>
      </w:pPr>
      <w:rPr>
        <w:rFonts w:hint="default"/>
        <w:position w:val="0"/>
      </w:rPr>
    </w:lvl>
    <w:lvl w:ilvl="1">
      <w:start w:val="1"/>
      <w:numFmt w:val="lowerLetter"/>
      <w:lvlText w:val="%2."/>
      <w:lvlJc w:val="left"/>
      <w:pPr>
        <w:tabs>
          <w:tab w:val="num" w:pos="240"/>
        </w:tabs>
        <w:ind w:left="240" w:firstLine="360"/>
      </w:pPr>
      <w:rPr>
        <w:rFonts w:hint="default"/>
        <w:position w:val="0"/>
      </w:rPr>
    </w:lvl>
    <w:lvl w:ilvl="2">
      <w:start w:val="1"/>
      <w:numFmt w:val="lowerRoman"/>
      <w:lvlText w:val="%3."/>
      <w:lvlJc w:val="left"/>
      <w:pPr>
        <w:tabs>
          <w:tab w:val="num" w:pos="240"/>
        </w:tabs>
        <w:ind w:left="240" w:firstLine="720"/>
      </w:pPr>
      <w:rPr>
        <w:rFonts w:hint="default"/>
        <w:position w:val="0"/>
      </w:rPr>
    </w:lvl>
    <w:lvl w:ilvl="3">
      <w:start w:val="1"/>
      <w:numFmt w:val="decimal"/>
      <w:isLgl/>
      <w:lvlText w:val="%4."/>
      <w:lvlJc w:val="left"/>
      <w:pPr>
        <w:tabs>
          <w:tab w:val="num" w:pos="240"/>
        </w:tabs>
        <w:ind w:left="240" w:firstLine="1080"/>
      </w:pPr>
      <w:rPr>
        <w:rFonts w:hint="default"/>
        <w:position w:val="0"/>
      </w:rPr>
    </w:lvl>
    <w:lvl w:ilvl="4">
      <w:start w:val="1"/>
      <w:numFmt w:val="lowerLetter"/>
      <w:lvlText w:val="%5."/>
      <w:lvlJc w:val="left"/>
      <w:pPr>
        <w:tabs>
          <w:tab w:val="num" w:pos="240"/>
        </w:tabs>
        <w:ind w:left="240" w:firstLine="1440"/>
      </w:pPr>
      <w:rPr>
        <w:rFonts w:hint="default"/>
        <w:position w:val="0"/>
      </w:rPr>
    </w:lvl>
    <w:lvl w:ilvl="5">
      <w:start w:val="1"/>
      <w:numFmt w:val="lowerRoman"/>
      <w:lvlText w:val="%6."/>
      <w:lvlJc w:val="left"/>
      <w:pPr>
        <w:tabs>
          <w:tab w:val="num" w:pos="240"/>
        </w:tabs>
        <w:ind w:left="240" w:firstLine="1800"/>
      </w:pPr>
      <w:rPr>
        <w:rFonts w:hint="default"/>
        <w:position w:val="0"/>
      </w:rPr>
    </w:lvl>
    <w:lvl w:ilvl="6">
      <w:start w:val="1"/>
      <w:numFmt w:val="decimal"/>
      <w:isLgl/>
      <w:lvlText w:val="%7."/>
      <w:lvlJc w:val="left"/>
      <w:pPr>
        <w:tabs>
          <w:tab w:val="num" w:pos="240"/>
        </w:tabs>
        <w:ind w:left="240" w:firstLine="2160"/>
      </w:pPr>
      <w:rPr>
        <w:rFonts w:hint="default"/>
        <w:position w:val="0"/>
      </w:rPr>
    </w:lvl>
    <w:lvl w:ilvl="7">
      <w:start w:val="1"/>
      <w:numFmt w:val="lowerLetter"/>
      <w:lvlText w:val="%8."/>
      <w:lvlJc w:val="left"/>
      <w:pPr>
        <w:tabs>
          <w:tab w:val="num" w:pos="240"/>
        </w:tabs>
        <w:ind w:left="240" w:firstLine="2520"/>
      </w:pPr>
      <w:rPr>
        <w:rFonts w:hint="default"/>
        <w:position w:val="0"/>
      </w:rPr>
    </w:lvl>
    <w:lvl w:ilvl="8">
      <w:start w:val="1"/>
      <w:numFmt w:val="lowerRoman"/>
      <w:lvlText w:val="%9."/>
      <w:lvlJc w:val="left"/>
      <w:pPr>
        <w:tabs>
          <w:tab w:val="num" w:pos="240"/>
        </w:tabs>
        <w:ind w:left="240" w:firstLine="2880"/>
      </w:pPr>
      <w:rPr>
        <w:rFonts w:hint="default"/>
        <w:position w:val="0"/>
      </w:rPr>
    </w:lvl>
  </w:abstractNum>
  <w:abstractNum w:abstractNumId="5" w15:restartNumberingAfterBreak="0">
    <w:nsid w:val="329239B6"/>
    <w:multiLevelType w:val="hybridMultilevel"/>
    <w:tmpl w:val="B64CFBEC"/>
    <w:lvl w:ilvl="0" w:tplc="77AC7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4222CC4"/>
    <w:multiLevelType w:val="hybridMultilevel"/>
    <w:tmpl w:val="0310E7E0"/>
    <w:lvl w:ilvl="0" w:tplc="B7EA34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D27363"/>
    <w:multiLevelType w:val="hybridMultilevel"/>
    <w:tmpl w:val="D5D4E718"/>
    <w:lvl w:ilvl="0" w:tplc="77AC7180">
      <w:start w:val="1"/>
      <w:numFmt w:val="decimal"/>
      <w:lvlText w:val="%1."/>
      <w:lvlJc w:val="left"/>
      <w:pPr>
        <w:ind w:left="396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7194059"/>
    <w:multiLevelType w:val="hybridMultilevel"/>
    <w:tmpl w:val="73BC966C"/>
    <w:lvl w:ilvl="0" w:tplc="77AC718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352623"/>
    <w:multiLevelType w:val="hybridMultilevel"/>
    <w:tmpl w:val="C2389364"/>
    <w:lvl w:ilvl="0" w:tplc="77AC71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C8829E8"/>
    <w:multiLevelType w:val="hybridMultilevel"/>
    <w:tmpl w:val="BC8CF17E"/>
    <w:lvl w:ilvl="0" w:tplc="77AC7180">
      <w:start w:val="1"/>
      <w:numFmt w:val="decimal"/>
      <w:lvlText w:val="%1."/>
      <w:lvlJc w:val="left"/>
      <w:pPr>
        <w:ind w:left="396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 w15:restartNumberingAfterBreak="0">
    <w:nsid w:val="7B823004"/>
    <w:multiLevelType w:val="hybridMultilevel"/>
    <w:tmpl w:val="FFFFFFFF"/>
    <w:lvl w:ilvl="0" w:tplc="873EDB6A">
      <w:start w:val="1"/>
      <w:numFmt w:val="bullet"/>
      <w:lvlText w:val=""/>
      <w:lvlJc w:val="left"/>
      <w:pPr>
        <w:ind w:left="720" w:hanging="360"/>
      </w:pPr>
      <w:rPr>
        <w:rFonts w:ascii="Symbol" w:hAnsi="Symbol" w:hint="default"/>
      </w:rPr>
    </w:lvl>
    <w:lvl w:ilvl="1" w:tplc="0986C518">
      <w:start w:val="1"/>
      <w:numFmt w:val="bullet"/>
      <w:lvlText w:val=""/>
      <w:lvlJc w:val="left"/>
      <w:pPr>
        <w:ind w:left="1440" w:hanging="360"/>
      </w:pPr>
      <w:rPr>
        <w:rFonts w:ascii="Symbol" w:hAnsi="Symbol" w:hint="default"/>
      </w:rPr>
    </w:lvl>
    <w:lvl w:ilvl="2" w:tplc="D4009E62">
      <w:start w:val="1"/>
      <w:numFmt w:val="bullet"/>
      <w:lvlText w:val=""/>
      <w:lvlJc w:val="left"/>
      <w:pPr>
        <w:ind w:left="2160" w:hanging="360"/>
      </w:pPr>
      <w:rPr>
        <w:rFonts w:ascii="Wingdings" w:hAnsi="Wingdings" w:hint="default"/>
      </w:rPr>
    </w:lvl>
    <w:lvl w:ilvl="3" w:tplc="A830B512">
      <w:start w:val="1"/>
      <w:numFmt w:val="bullet"/>
      <w:lvlText w:val=""/>
      <w:lvlJc w:val="left"/>
      <w:pPr>
        <w:ind w:left="2880" w:hanging="360"/>
      </w:pPr>
      <w:rPr>
        <w:rFonts w:ascii="Symbol" w:hAnsi="Symbol" w:hint="default"/>
      </w:rPr>
    </w:lvl>
    <w:lvl w:ilvl="4" w:tplc="23B40D84">
      <w:start w:val="1"/>
      <w:numFmt w:val="bullet"/>
      <w:lvlText w:val="o"/>
      <w:lvlJc w:val="left"/>
      <w:pPr>
        <w:ind w:left="3600" w:hanging="360"/>
      </w:pPr>
      <w:rPr>
        <w:rFonts w:ascii="Courier New" w:hAnsi="Courier New" w:hint="default"/>
      </w:rPr>
    </w:lvl>
    <w:lvl w:ilvl="5" w:tplc="D670214E">
      <w:start w:val="1"/>
      <w:numFmt w:val="bullet"/>
      <w:lvlText w:val=""/>
      <w:lvlJc w:val="left"/>
      <w:pPr>
        <w:ind w:left="4320" w:hanging="360"/>
      </w:pPr>
      <w:rPr>
        <w:rFonts w:ascii="Wingdings" w:hAnsi="Wingdings" w:hint="default"/>
      </w:rPr>
    </w:lvl>
    <w:lvl w:ilvl="6" w:tplc="026426D0">
      <w:start w:val="1"/>
      <w:numFmt w:val="bullet"/>
      <w:lvlText w:val=""/>
      <w:lvlJc w:val="left"/>
      <w:pPr>
        <w:ind w:left="5040" w:hanging="360"/>
      </w:pPr>
      <w:rPr>
        <w:rFonts w:ascii="Symbol" w:hAnsi="Symbol" w:hint="default"/>
      </w:rPr>
    </w:lvl>
    <w:lvl w:ilvl="7" w:tplc="752A66F6">
      <w:start w:val="1"/>
      <w:numFmt w:val="bullet"/>
      <w:lvlText w:val="o"/>
      <w:lvlJc w:val="left"/>
      <w:pPr>
        <w:ind w:left="5760" w:hanging="360"/>
      </w:pPr>
      <w:rPr>
        <w:rFonts w:ascii="Courier New" w:hAnsi="Courier New" w:hint="default"/>
      </w:rPr>
    </w:lvl>
    <w:lvl w:ilvl="8" w:tplc="566E13E6">
      <w:start w:val="1"/>
      <w:numFmt w:val="bullet"/>
      <w:lvlText w:val=""/>
      <w:lvlJc w:val="left"/>
      <w:pPr>
        <w:ind w:left="6480" w:hanging="360"/>
      </w:pPr>
      <w:rPr>
        <w:rFonts w:ascii="Wingdings" w:hAnsi="Wingdings" w:hint="default"/>
      </w:rPr>
    </w:lvl>
  </w:abstractNum>
  <w:num w:numId="1" w16cid:durableId="283267670">
    <w:abstractNumId w:val="0"/>
  </w:num>
  <w:num w:numId="2" w16cid:durableId="2094085326">
    <w:abstractNumId w:val="1"/>
  </w:num>
  <w:num w:numId="3" w16cid:durableId="1857037879">
    <w:abstractNumId w:val="2"/>
  </w:num>
  <w:num w:numId="4" w16cid:durableId="1113204902">
    <w:abstractNumId w:val="3"/>
  </w:num>
  <w:num w:numId="5" w16cid:durableId="359548901">
    <w:abstractNumId w:val="4"/>
  </w:num>
  <w:num w:numId="6" w16cid:durableId="1793474983">
    <w:abstractNumId w:val="6"/>
  </w:num>
  <w:num w:numId="7" w16cid:durableId="1100829869">
    <w:abstractNumId w:val="5"/>
  </w:num>
  <w:num w:numId="8" w16cid:durableId="490490226">
    <w:abstractNumId w:val="10"/>
  </w:num>
  <w:num w:numId="9" w16cid:durableId="1927610926">
    <w:abstractNumId w:val="7"/>
  </w:num>
  <w:num w:numId="10" w16cid:durableId="1341160114">
    <w:abstractNumId w:val="9"/>
  </w:num>
  <w:num w:numId="11" w16cid:durableId="364452669">
    <w:abstractNumId w:val="8"/>
  </w:num>
  <w:num w:numId="12" w16cid:durableId="13237782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embedSystemFonts/>
  <w:bordersDoNotSurroundHeader/>
  <w:bordersDoNotSurroundFooter/>
  <w:stylePaneFormatFilter w:val="2801" w:allStyles="1" w:customStyles="0" w:latentStyles="0" w:stylesInUse="0" w:headingStyles="0" w:numberingStyles="0" w:tableStyles="0" w:directFormattingOnRuns="0" w:directFormattingOnParagraphs="0" w:directFormattingOnNumbering="0" w:directFormattingOnTables="1" w:clearFormatting="0" w:top3HeadingStyles="1" w:visibleStyles="0" w:alternateStyleNames="0"/>
  <w:stylePaneSortMethod w:val="000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9C3"/>
    <w:rsid w:val="0000393F"/>
    <w:rsid w:val="00004756"/>
    <w:rsid w:val="00005ED6"/>
    <w:rsid w:val="00010C57"/>
    <w:rsid w:val="00020EDA"/>
    <w:rsid w:val="000211C5"/>
    <w:rsid w:val="000258E9"/>
    <w:rsid w:val="00027E73"/>
    <w:rsid w:val="0005188C"/>
    <w:rsid w:val="00051EC8"/>
    <w:rsid w:val="00070053"/>
    <w:rsid w:val="00076E3E"/>
    <w:rsid w:val="00083F18"/>
    <w:rsid w:val="0009486A"/>
    <w:rsid w:val="00097F2A"/>
    <w:rsid w:val="000A1813"/>
    <w:rsid w:val="000B53EF"/>
    <w:rsid w:val="000C53DA"/>
    <w:rsid w:val="000D1802"/>
    <w:rsid w:val="000E5ED8"/>
    <w:rsid w:val="000F1813"/>
    <w:rsid w:val="000F3CD8"/>
    <w:rsid w:val="00115544"/>
    <w:rsid w:val="00116D88"/>
    <w:rsid w:val="0012109A"/>
    <w:rsid w:val="00121DA8"/>
    <w:rsid w:val="00140473"/>
    <w:rsid w:val="00152C16"/>
    <w:rsid w:val="00156D34"/>
    <w:rsid w:val="00163534"/>
    <w:rsid w:val="00167C6B"/>
    <w:rsid w:val="00194D89"/>
    <w:rsid w:val="001A374B"/>
    <w:rsid w:val="001A7F57"/>
    <w:rsid w:val="001B5280"/>
    <w:rsid w:val="001B5652"/>
    <w:rsid w:val="001B65F2"/>
    <w:rsid w:val="001C33B3"/>
    <w:rsid w:val="001C4179"/>
    <w:rsid w:val="001C765A"/>
    <w:rsid w:val="001D033D"/>
    <w:rsid w:val="001D7691"/>
    <w:rsid w:val="001D7B1D"/>
    <w:rsid w:val="001F4EE8"/>
    <w:rsid w:val="001F5D36"/>
    <w:rsid w:val="0020198A"/>
    <w:rsid w:val="002114E7"/>
    <w:rsid w:val="0022089B"/>
    <w:rsid w:val="0022693A"/>
    <w:rsid w:val="00231AA3"/>
    <w:rsid w:val="00251115"/>
    <w:rsid w:val="00255AC0"/>
    <w:rsid w:val="002718E6"/>
    <w:rsid w:val="0029029D"/>
    <w:rsid w:val="00295789"/>
    <w:rsid w:val="002A403E"/>
    <w:rsid w:val="002B031B"/>
    <w:rsid w:val="002B127D"/>
    <w:rsid w:val="002B4AF3"/>
    <w:rsid w:val="002B75BE"/>
    <w:rsid w:val="002C0385"/>
    <w:rsid w:val="002C2330"/>
    <w:rsid w:val="002C2B25"/>
    <w:rsid w:val="002D09FF"/>
    <w:rsid w:val="002D52FB"/>
    <w:rsid w:val="002E154C"/>
    <w:rsid w:val="002E21C8"/>
    <w:rsid w:val="002E5158"/>
    <w:rsid w:val="002F1214"/>
    <w:rsid w:val="002F30BF"/>
    <w:rsid w:val="00302A33"/>
    <w:rsid w:val="0031009A"/>
    <w:rsid w:val="0031264C"/>
    <w:rsid w:val="00321387"/>
    <w:rsid w:val="003251BD"/>
    <w:rsid w:val="00335E3E"/>
    <w:rsid w:val="00346C58"/>
    <w:rsid w:val="00352E14"/>
    <w:rsid w:val="003556D5"/>
    <w:rsid w:val="0037364C"/>
    <w:rsid w:val="00383166"/>
    <w:rsid w:val="003904F9"/>
    <w:rsid w:val="0039743D"/>
    <w:rsid w:val="003A1256"/>
    <w:rsid w:val="003A6EB7"/>
    <w:rsid w:val="003D4A76"/>
    <w:rsid w:val="003F24AC"/>
    <w:rsid w:val="003F3C49"/>
    <w:rsid w:val="00403962"/>
    <w:rsid w:val="00403DBA"/>
    <w:rsid w:val="00413F26"/>
    <w:rsid w:val="00432631"/>
    <w:rsid w:val="00445DD2"/>
    <w:rsid w:val="0045460A"/>
    <w:rsid w:val="00457AD2"/>
    <w:rsid w:val="00462572"/>
    <w:rsid w:val="0046335C"/>
    <w:rsid w:val="00465CA6"/>
    <w:rsid w:val="00471732"/>
    <w:rsid w:val="004734B3"/>
    <w:rsid w:val="0049585A"/>
    <w:rsid w:val="004973E8"/>
    <w:rsid w:val="004A589A"/>
    <w:rsid w:val="004D01CC"/>
    <w:rsid w:val="004E2C56"/>
    <w:rsid w:val="00501BE1"/>
    <w:rsid w:val="005212D1"/>
    <w:rsid w:val="00543BFE"/>
    <w:rsid w:val="00547653"/>
    <w:rsid w:val="00562574"/>
    <w:rsid w:val="00586108"/>
    <w:rsid w:val="00591B34"/>
    <w:rsid w:val="005A4563"/>
    <w:rsid w:val="005B415B"/>
    <w:rsid w:val="005D0761"/>
    <w:rsid w:val="005F7A32"/>
    <w:rsid w:val="00601597"/>
    <w:rsid w:val="00605E34"/>
    <w:rsid w:val="006235E4"/>
    <w:rsid w:val="00624EC7"/>
    <w:rsid w:val="00632CCA"/>
    <w:rsid w:val="0063363F"/>
    <w:rsid w:val="00633D5A"/>
    <w:rsid w:val="0063753D"/>
    <w:rsid w:val="00642CC6"/>
    <w:rsid w:val="006453BC"/>
    <w:rsid w:val="006454E4"/>
    <w:rsid w:val="00656755"/>
    <w:rsid w:val="00657DDD"/>
    <w:rsid w:val="00666D13"/>
    <w:rsid w:val="00671E6E"/>
    <w:rsid w:val="006A3565"/>
    <w:rsid w:val="006B5028"/>
    <w:rsid w:val="006C075A"/>
    <w:rsid w:val="006C51E7"/>
    <w:rsid w:val="006D3C05"/>
    <w:rsid w:val="006D5B75"/>
    <w:rsid w:val="006F040F"/>
    <w:rsid w:val="006F0ED7"/>
    <w:rsid w:val="00714C2A"/>
    <w:rsid w:val="007168C9"/>
    <w:rsid w:val="007358E8"/>
    <w:rsid w:val="007406F4"/>
    <w:rsid w:val="00740C0A"/>
    <w:rsid w:val="00744ECB"/>
    <w:rsid w:val="00750107"/>
    <w:rsid w:val="0075108A"/>
    <w:rsid w:val="007606DE"/>
    <w:rsid w:val="007928F9"/>
    <w:rsid w:val="00797327"/>
    <w:rsid w:val="007A3402"/>
    <w:rsid w:val="007B61B8"/>
    <w:rsid w:val="007B78E6"/>
    <w:rsid w:val="007C26B8"/>
    <w:rsid w:val="007C4035"/>
    <w:rsid w:val="007D1CE6"/>
    <w:rsid w:val="007D7435"/>
    <w:rsid w:val="007E23F2"/>
    <w:rsid w:val="007F5F4E"/>
    <w:rsid w:val="00813372"/>
    <w:rsid w:val="008166B1"/>
    <w:rsid w:val="00822438"/>
    <w:rsid w:val="0083659E"/>
    <w:rsid w:val="00837B89"/>
    <w:rsid w:val="008451DA"/>
    <w:rsid w:val="00845C7B"/>
    <w:rsid w:val="0085055F"/>
    <w:rsid w:val="0085187F"/>
    <w:rsid w:val="00867D8D"/>
    <w:rsid w:val="00874469"/>
    <w:rsid w:val="00875126"/>
    <w:rsid w:val="00877A13"/>
    <w:rsid w:val="00885C4E"/>
    <w:rsid w:val="00897643"/>
    <w:rsid w:val="008A5333"/>
    <w:rsid w:val="008A5DE0"/>
    <w:rsid w:val="008A63F5"/>
    <w:rsid w:val="008B1F1C"/>
    <w:rsid w:val="008B21A5"/>
    <w:rsid w:val="008D084A"/>
    <w:rsid w:val="008D5768"/>
    <w:rsid w:val="008E7B6C"/>
    <w:rsid w:val="008F453F"/>
    <w:rsid w:val="009018AF"/>
    <w:rsid w:val="00901DEF"/>
    <w:rsid w:val="00907EEE"/>
    <w:rsid w:val="0091293B"/>
    <w:rsid w:val="009230A1"/>
    <w:rsid w:val="009766C5"/>
    <w:rsid w:val="00995311"/>
    <w:rsid w:val="009A7963"/>
    <w:rsid w:val="009C2352"/>
    <w:rsid w:val="009C5733"/>
    <w:rsid w:val="009F05EB"/>
    <w:rsid w:val="00A05535"/>
    <w:rsid w:val="00A1765C"/>
    <w:rsid w:val="00A17DCE"/>
    <w:rsid w:val="00A33563"/>
    <w:rsid w:val="00A37CC7"/>
    <w:rsid w:val="00A41E49"/>
    <w:rsid w:val="00A469CB"/>
    <w:rsid w:val="00A46BD6"/>
    <w:rsid w:val="00A54F0B"/>
    <w:rsid w:val="00A56DFF"/>
    <w:rsid w:val="00A7424B"/>
    <w:rsid w:val="00A7620B"/>
    <w:rsid w:val="00A87072"/>
    <w:rsid w:val="00A92053"/>
    <w:rsid w:val="00AA4AA1"/>
    <w:rsid w:val="00AA5E87"/>
    <w:rsid w:val="00AA6B7D"/>
    <w:rsid w:val="00AB3B95"/>
    <w:rsid w:val="00AC69D4"/>
    <w:rsid w:val="00AD3B9A"/>
    <w:rsid w:val="00AF4AD7"/>
    <w:rsid w:val="00B061AD"/>
    <w:rsid w:val="00B07489"/>
    <w:rsid w:val="00B172B9"/>
    <w:rsid w:val="00B178BF"/>
    <w:rsid w:val="00B25207"/>
    <w:rsid w:val="00B33079"/>
    <w:rsid w:val="00B35569"/>
    <w:rsid w:val="00B3604E"/>
    <w:rsid w:val="00B53ADD"/>
    <w:rsid w:val="00B56214"/>
    <w:rsid w:val="00B57210"/>
    <w:rsid w:val="00B750FD"/>
    <w:rsid w:val="00B77C04"/>
    <w:rsid w:val="00B8188A"/>
    <w:rsid w:val="00BA240E"/>
    <w:rsid w:val="00BA5FBD"/>
    <w:rsid w:val="00BC05F9"/>
    <w:rsid w:val="00BC2D87"/>
    <w:rsid w:val="00BD38DC"/>
    <w:rsid w:val="00BE5E8B"/>
    <w:rsid w:val="00C2460D"/>
    <w:rsid w:val="00C256C8"/>
    <w:rsid w:val="00C46252"/>
    <w:rsid w:val="00C4678E"/>
    <w:rsid w:val="00C476F9"/>
    <w:rsid w:val="00C60E9A"/>
    <w:rsid w:val="00CA3EDD"/>
    <w:rsid w:val="00CA5513"/>
    <w:rsid w:val="00CB49C3"/>
    <w:rsid w:val="00CB4D3F"/>
    <w:rsid w:val="00CC2169"/>
    <w:rsid w:val="00CC43D0"/>
    <w:rsid w:val="00CC594E"/>
    <w:rsid w:val="00CD033A"/>
    <w:rsid w:val="00CE0DD4"/>
    <w:rsid w:val="00CE41D6"/>
    <w:rsid w:val="00CF36CD"/>
    <w:rsid w:val="00D06BDC"/>
    <w:rsid w:val="00D17D75"/>
    <w:rsid w:val="00D25EA1"/>
    <w:rsid w:val="00D27204"/>
    <w:rsid w:val="00D30BCE"/>
    <w:rsid w:val="00D34044"/>
    <w:rsid w:val="00D50E75"/>
    <w:rsid w:val="00D831BC"/>
    <w:rsid w:val="00D91309"/>
    <w:rsid w:val="00D96050"/>
    <w:rsid w:val="00DC4513"/>
    <w:rsid w:val="00DD006D"/>
    <w:rsid w:val="00DD6A49"/>
    <w:rsid w:val="00DE3AEE"/>
    <w:rsid w:val="00DF1E55"/>
    <w:rsid w:val="00DF69D9"/>
    <w:rsid w:val="00E06F23"/>
    <w:rsid w:val="00E145D0"/>
    <w:rsid w:val="00E15110"/>
    <w:rsid w:val="00E209BE"/>
    <w:rsid w:val="00E34D96"/>
    <w:rsid w:val="00E47C22"/>
    <w:rsid w:val="00E54EDF"/>
    <w:rsid w:val="00E63CD8"/>
    <w:rsid w:val="00E66DBA"/>
    <w:rsid w:val="00E916BB"/>
    <w:rsid w:val="00E96649"/>
    <w:rsid w:val="00EB33D0"/>
    <w:rsid w:val="00EB44B4"/>
    <w:rsid w:val="00EB48AD"/>
    <w:rsid w:val="00EE0596"/>
    <w:rsid w:val="00EE1904"/>
    <w:rsid w:val="00EE2D74"/>
    <w:rsid w:val="00EE3D9C"/>
    <w:rsid w:val="00EE5FB2"/>
    <w:rsid w:val="00EF2CF6"/>
    <w:rsid w:val="00EF4662"/>
    <w:rsid w:val="00F00104"/>
    <w:rsid w:val="00F00360"/>
    <w:rsid w:val="00F027B6"/>
    <w:rsid w:val="00F06DFC"/>
    <w:rsid w:val="00F179B2"/>
    <w:rsid w:val="00F22471"/>
    <w:rsid w:val="00F345D5"/>
    <w:rsid w:val="00F65303"/>
    <w:rsid w:val="00F65677"/>
    <w:rsid w:val="00F65D37"/>
    <w:rsid w:val="00F6657E"/>
    <w:rsid w:val="00F82E9C"/>
    <w:rsid w:val="00FA2D09"/>
    <w:rsid w:val="00FB09B2"/>
    <w:rsid w:val="00FC1EDE"/>
    <w:rsid w:val="00FC2098"/>
    <w:rsid w:val="00FD2465"/>
    <w:rsid w:val="00FE0EDE"/>
    <w:rsid w:val="00FE1304"/>
    <w:rsid w:val="00FF08D9"/>
    <w:rsid w:val="03F8833A"/>
    <w:rsid w:val="04CBC7C2"/>
    <w:rsid w:val="0A46E1AC"/>
    <w:rsid w:val="0D75024C"/>
    <w:rsid w:val="132B9208"/>
    <w:rsid w:val="15C5D46E"/>
    <w:rsid w:val="1967E1BD"/>
    <w:rsid w:val="1CDA2F03"/>
    <w:rsid w:val="1D365516"/>
    <w:rsid w:val="20145F7B"/>
    <w:rsid w:val="2700BD9A"/>
    <w:rsid w:val="27056F81"/>
    <w:rsid w:val="27584748"/>
    <w:rsid w:val="27988C50"/>
    <w:rsid w:val="27FEC21A"/>
    <w:rsid w:val="2ABCB3B6"/>
    <w:rsid w:val="2BEAE5C4"/>
    <w:rsid w:val="2D3645DB"/>
    <w:rsid w:val="2D738215"/>
    <w:rsid w:val="324C82DE"/>
    <w:rsid w:val="331B67AB"/>
    <w:rsid w:val="336127E8"/>
    <w:rsid w:val="3CB9F7C4"/>
    <w:rsid w:val="3D5AE2F0"/>
    <w:rsid w:val="3F0B7AC3"/>
    <w:rsid w:val="3FCB26C9"/>
    <w:rsid w:val="40713BF9"/>
    <w:rsid w:val="407BEB0B"/>
    <w:rsid w:val="41D19688"/>
    <w:rsid w:val="42344860"/>
    <w:rsid w:val="4396CD03"/>
    <w:rsid w:val="43A6A714"/>
    <w:rsid w:val="43F97EDB"/>
    <w:rsid w:val="45A395B6"/>
    <w:rsid w:val="45B70634"/>
    <w:rsid w:val="46838D21"/>
    <w:rsid w:val="49564664"/>
    <w:rsid w:val="4BE477F7"/>
    <w:rsid w:val="4F94FE91"/>
    <w:rsid w:val="50888EB3"/>
    <w:rsid w:val="53776F48"/>
    <w:rsid w:val="54A3B3B0"/>
    <w:rsid w:val="5725FCA9"/>
    <w:rsid w:val="577EFB8E"/>
    <w:rsid w:val="58BFD3D1"/>
    <w:rsid w:val="5944C981"/>
    <w:rsid w:val="5977EE21"/>
    <w:rsid w:val="59FF7E1F"/>
    <w:rsid w:val="5AE0680C"/>
    <w:rsid w:val="5D3355A3"/>
    <w:rsid w:val="5EEB4D56"/>
    <w:rsid w:val="5F522376"/>
    <w:rsid w:val="639F3D28"/>
    <w:rsid w:val="65865E67"/>
    <w:rsid w:val="65A27B21"/>
    <w:rsid w:val="6630C8BA"/>
    <w:rsid w:val="709DD8F9"/>
    <w:rsid w:val="70CF3731"/>
    <w:rsid w:val="7664A868"/>
    <w:rsid w:val="7816DDA4"/>
    <w:rsid w:val="7C96DF88"/>
    <w:rsid w:val="7D519426"/>
    <w:rsid w:val="7F3C868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7C3F749"/>
  <w14:defaultImageDpi w14:val="300"/>
  <w15:chartTrackingRefBased/>
  <w15:docId w15:val="{E4C461C3-4450-4092-BDA6-843EEB75D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qFormat="1"/>
    <w:lsdException w:name="Emphasis" w:locked="1"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semiHidden="1" w:unhideWhenUsed="1"/>
    <w:lsdException w:name="annotation subject" w:locked="1"/>
    <w:lsdException w:name="No List" w:locked="1"/>
    <w:lsdException w:name="Outline List 1" w:locked="1"/>
    <w:lsdException w:name="Outline List 2" w:locked="1"/>
    <w:lsdException w:name="Outline List 3" w:lock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lsdException w:name="Table Grid" w:locked="1"/>
    <w:lsdException w:name="Table Theme" w:locked="1"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0198A"/>
    <w:pPr>
      <w:ind w:firstLine="720"/>
      <w:jc w:val="both"/>
    </w:pPr>
    <w:rPr>
      <w:rFonts w:ascii="Cambria" w:hAnsi="Cambria"/>
      <w:sz w:val="22"/>
      <w:szCs w:val="24"/>
    </w:rPr>
  </w:style>
  <w:style w:type="paragraph" w:styleId="Heading1">
    <w:name w:val="heading 1"/>
    <w:next w:val="Normal"/>
    <w:link w:val="Heading1Char"/>
    <w:qFormat/>
    <w:locked/>
    <w:rsid w:val="0020198A"/>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Body"/>
    <w:qFormat/>
    <w:pPr>
      <w:keepNext/>
      <w:outlineLvl w:val="1"/>
    </w:pPr>
    <w:rPr>
      <w:rFonts w:ascii="Helvetica" w:eastAsia="ヒラギノ角ゴ Pro W3" w:hAnsi="Helvetic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
    <w:name w:val="Header &amp; Footer"/>
    <w:pPr>
      <w:tabs>
        <w:tab w:val="right" w:pos="9360"/>
      </w:tabs>
    </w:pPr>
    <w:rPr>
      <w:rFonts w:ascii="Helvetica" w:eastAsia="ヒラギノ角ゴ Pro W3" w:hAnsi="Helvetica"/>
      <w:color w:val="000000"/>
    </w:rPr>
  </w:style>
  <w:style w:type="paragraph" w:customStyle="1" w:styleId="Body">
    <w:name w:val="Body"/>
    <w:rPr>
      <w:rFonts w:ascii="Helvetica" w:eastAsia="ヒラギノ角ゴ Pro W3" w:hAnsi="Helvetica"/>
      <w:color w:val="000000"/>
      <w:sz w:val="24"/>
    </w:rPr>
  </w:style>
  <w:style w:type="paragraph" w:styleId="Footer">
    <w:name w:val="footer"/>
    <w:basedOn w:val="Normal"/>
    <w:link w:val="FooterChar"/>
    <w:locked/>
    <w:rsid w:val="00A46BD6"/>
    <w:pPr>
      <w:tabs>
        <w:tab w:val="center" w:pos="4680"/>
        <w:tab w:val="right" w:pos="9360"/>
      </w:tabs>
    </w:pPr>
  </w:style>
  <w:style w:type="character" w:customStyle="1" w:styleId="FooterChar">
    <w:name w:val="Footer Char"/>
    <w:link w:val="Footer"/>
    <w:rsid w:val="00A46BD6"/>
    <w:rPr>
      <w:sz w:val="24"/>
      <w:szCs w:val="24"/>
    </w:rPr>
  </w:style>
  <w:style w:type="paragraph" w:styleId="Header">
    <w:name w:val="header"/>
    <w:basedOn w:val="Normal"/>
    <w:link w:val="HeaderChar"/>
    <w:locked/>
    <w:rsid w:val="006B5028"/>
    <w:pPr>
      <w:tabs>
        <w:tab w:val="center" w:pos="4680"/>
        <w:tab w:val="right" w:pos="9360"/>
      </w:tabs>
    </w:pPr>
  </w:style>
  <w:style w:type="character" w:customStyle="1" w:styleId="HeaderChar">
    <w:name w:val="Header Char"/>
    <w:link w:val="Header"/>
    <w:rsid w:val="006B5028"/>
    <w:rPr>
      <w:sz w:val="24"/>
      <w:szCs w:val="24"/>
    </w:rPr>
  </w:style>
  <w:style w:type="table" w:styleId="TableGrid">
    <w:name w:val="Table Grid"/>
    <w:basedOn w:val="TableNormal"/>
    <w:locked/>
    <w:rsid w:val="008D08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locked/>
    <w:rsid w:val="0085187F"/>
    <w:rPr>
      <w:color w:val="0000FF"/>
      <w:u w:val="single"/>
    </w:rPr>
  </w:style>
  <w:style w:type="character" w:styleId="Emphasis">
    <w:name w:val="Emphasis"/>
    <w:basedOn w:val="DefaultParagraphFont"/>
    <w:qFormat/>
    <w:locked/>
    <w:rsid w:val="00601597"/>
    <w:rPr>
      <w:i/>
      <w:iCs/>
    </w:rPr>
  </w:style>
  <w:style w:type="character" w:customStyle="1" w:styleId="Heading1Char">
    <w:name w:val="Heading 1 Char"/>
    <w:basedOn w:val="DefaultParagraphFont"/>
    <w:link w:val="Heading1"/>
    <w:rsid w:val="0020198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qFormat/>
    <w:locked/>
    <w:rsid w:val="00CF36C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F36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locked/>
    <w:rsid w:val="00CF36CD"/>
    <w:pPr>
      <w:numPr>
        <w:ilvl w:val="1"/>
      </w:numPr>
      <w:spacing w:after="160"/>
      <w:ind w:firstLine="72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rsid w:val="00CF36CD"/>
    <w:rPr>
      <w:rFonts w:asciiTheme="minorHAnsi" w:eastAsiaTheme="minorEastAsia" w:hAnsiTheme="minorHAnsi" w:cstheme="minorBidi"/>
      <w:color w:val="5A5A5A" w:themeColor="text1" w:themeTint="A5"/>
      <w:spacing w:val="15"/>
      <w:sz w:val="22"/>
      <w:szCs w:val="22"/>
    </w:rPr>
  </w:style>
  <w:style w:type="character" w:styleId="UnresolvedMention">
    <w:name w:val="Unresolved Mention"/>
    <w:basedOn w:val="DefaultParagraphFont"/>
    <w:uiPriority w:val="99"/>
    <w:semiHidden/>
    <w:unhideWhenUsed/>
    <w:rsid w:val="00CF36CD"/>
    <w:rPr>
      <w:color w:val="605E5C"/>
      <w:shd w:val="clear" w:color="auto" w:fill="E1DFDD"/>
    </w:rPr>
  </w:style>
  <w:style w:type="paragraph" w:styleId="ListParagraph">
    <w:name w:val="List Paragraph"/>
    <w:basedOn w:val="Normal"/>
    <w:uiPriority w:val="72"/>
    <w:qFormat/>
    <w:rsid w:val="00CC2169"/>
    <w:pPr>
      <w:ind w:left="720"/>
      <w:contextualSpacing/>
    </w:pPr>
  </w:style>
  <w:style w:type="paragraph" w:customStyle="1" w:styleId="Heading31">
    <w:name w:val="Heading 31"/>
    <w:next w:val="Normal"/>
    <w:link w:val="Heading3Char"/>
    <w:qFormat/>
    <w:rsid w:val="00A87072"/>
    <w:pPr>
      <w:spacing w:before="120" w:after="120"/>
    </w:pPr>
    <w:rPr>
      <w:rFonts w:ascii="Cambria" w:hAnsi="Cambria"/>
      <w:b/>
    </w:rPr>
  </w:style>
  <w:style w:type="character" w:customStyle="1" w:styleId="Heading3Char">
    <w:name w:val="Heading 3 Char"/>
    <w:basedOn w:val="DefaultParagraphFont"/>
    <w:link w:val="Heading31"/>
    <w:rsid w:val="00A87072"/>
    <w:rPr>
      <w:rFonts w:ascii="Cambria" w:hAnsi="Cambria"/>
      <w:b/>
    </w:rPr>
  </w:style>
  <w:style w:type="paragraph" w:styleId="Caption">
    <w:name w:val="caption"/>
    <w:basedOn w:val="Normal"/>
    <w:next w:val="Normal"/>
    <w:unhideWhenUsed/>
    <w:qFormat/>
    <w:locked/>
    <w:rsid w:val="001C33B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github.com/ExclusiveDisjunction/CSPFinal"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AD3B2-81F5-4905-BF48-D9DE7F1B7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1950</Words>
  <Characters>11120</Characters>
  <Application>Microsoft Office Word</Application>
  <DocSecurity>4</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13044</CharactersWithSpaces>
  <SharedDoc>false</SharedDoc>
  <HLinks>
    <vt:vector size="6" baseType="variant">
      <vt:variant>
        <vt:i4>5046340</vt:i4>
      </vt:variant>
      <vt:variant>
        <vt:i4>0</vt:i4>
      </vt:variant>
      <vt:variant>
        <vt:i4>0</vt:i4>
      </vt:variant>
      <vt:variant>
        <vt:i4>5</vt:i4>
      </vt:variant>
      <vt:variant>
        <vt:lpwstr>https://github.com/ExclusiveDisjunction/CSPFinal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Coughlin</dc:creator>
  <cp:keywords/>
  <cp:lastModifiedBy>Hollan Sellars</cp:lastModifiedBy>
  <cp:revision>162</cp:revision>
  <cp:lastPrinted>2023-12-11T01:57:00Z</cp:lastPrinted>
  <dcterms:created xsi:type="dcterms:W3CDTF">2023-12-08T23:29:00Z</dcterms:created>
  <dcterms:modified xsi:type="dcterms:W3CDTF">2023-12-11T01:57:00Z</dcterms:modified>
</cp:coreProperties>
</file>